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7D2D" w:rsidRDefault="000D7D2D" w:rsidP="00DE7AB2">
      <w:pPr>
        <w:pStyle w:val="Heading1"/>
        <w:rPr>
          <w:rFonts w:ascii="Times New Roman" w:hAnsi="Times New Roman" w:cs="Times New Roman"/>
          <w:b/>
          <w:color w:val="auto"/>
        </w:rPr>
      </w:pPr>
    </w:p>
    <w:p w:rsidR="00DE7AB2" w:rsidRPr="00BE3A64" w:rsidRDefault="00BF650B" w:rsidP="00BF650B">
      <w:pPr>
        <w:pStyle w:val="Heading1"/>
        <w:jc w:val="center"/>
        <w:rPr>
          <w:rFonts w:ascii="Times New Roman" w:hAnsi="Times New Roman" w:cs="Times New Roman"/>
          <w:b/>
          <w:color w:val="auto"/>
        </w:rPr>
      </w:pPr>
      <w:bookmarkStart w:id="0" w:name="_Toc216701562"/>
      <w:r>
        <w:rPr>
          <w:rFonts w:ascii="Times New Roman" w:hAnsi="Times New Roman" w:cs="Times New Roman"/>
          <w:b/>
          <w:color w:val="auto"/>
        </w:rPr>
        <w:t xml:space="preserve">Operating Systems Project – PHASE </w:t>
      </w:r>
      <w:r w:rsidR="00C5464B">
        <w:rPr>
          <w:rFonts w:ascii="Times New Roman" w:hAnsi="Times New Roman" w:cs="Times New Roman"/>
          <w:b/>
          <w:color w:val="auto"/>
        </w:rPr>
        <w:t>2</w:t>
      </w:r>
      <w:r>
        <w:rPr>
          <w:rFonts w:ascii="Times New Roman" w:hAnsi="Times New Roman" w:cs="Times New Roman"/>
          <w:b/>
          <w:color w:val="auto"/>
        </w:rPr>
        <w:t xml:space="preserve"> Report</w:t>
      </w:r>
      <w:bookmarkEnd w:id="0"/>
    </w:p>
    <w:p w:rsidR="00D63530" w:rsidRDefault="00BF650B" w:rsidP="003F00A2">
      <w:pPr>
        <w:pStyle w:val="Heading1"/>
        <w:jc w:val="both"/>
        <w:rPr>
          <w:rFonts w:ascii="Times New Roman" w:hAnsi="Times New Roman" w:cs="Times New Roman"/>
          <w:b/>
          <w:color w:val="auto"/>
        </w:rPr>
      </w:pPr>
      <w:bookmarkStart w:id="1" w:name="_Toc216701563"/>
      <w:r w:rsidRPr="00BE3A64">
        <w:rPr>
          <w:rFonts w:ascii="Times New Roman" w:hAnsi="Times New Roman" w:cs="Times New Roman"/>
          <w:b/>
          <w:color w:val="auto"/>
        </w:rPr>
        <w:t>INTRODUCTION</w:t>
      </w:r>
      <w:bookmarkEnd w:id="1"/>
    </w:p>
    <w:p w:rsidR="00D63530" w:rsidRPr="00EB5292" w:rsidRDefault="00BA1D07" w:rsidP="00BA1D07">
      <w:pPr>
        <w:pStyle w:val="NormalWeb"/>
      </w:pPr>
      <w:r>
        <w:t>The Domain Name System (DNS) is a fundamental network service that translates human-readable domain names into IP addresses. DNS simplifies network communication by allowing users and systems to access resources using domain names instead of numeric IP addresses. In this task, a DNS server is configured on Ubuntu using BIND9 to provide name resolution services within the network.</w:t>
      </w:r>
    </w:p>
    <w:p w:rsidR="00DE7AB2" w:rsidRPr="00BE3A64" w:rsidRDefault="00DE7AB2" w:rsidP="003F00A2">
      <w:pPr>
        <w:pStyle w:val="Heading1"/>
        <w:jc w:val="both"/>
        <w:rPr>
          <w:rFonts w:ascii="Times New Roman" w:eastAsia="+mn-ea" w:hAnsi="Times New Roman" w:cs="Times New Roman"/>
          <w:b/>
          <w:color w:val="auto"/>
          <w:kern w:val="24"/>
          <w:szCs w:val="28"/>
        </w:rPr>
      </w:pPr>
      <w:bookmarkStart w:id="2" w:name="_Toc216701564"/>
      <w:r w:rsidRPr="00BE3A64">
        <w:rPr>
          <w:rFonts w:ascii="Times New Roman" w:hAnsi="Times New Roman" w:cs="Times New Roman"/>
          <w:b/>
          <w:color w:val="auto"/>
        </w:rPr>
        <w:t>IMPLEMENTATION</w:t>
      </w:r>
      <w:bookmarkEnd w:id="2"/>
    </w:p>
    <w:p w:rsidR="00D801D9" w:rsidRPr="00D801D9" w:rsidRDefault="00D801D9" w:rsidP="003F00A2">
      <w:pPr>
        <w:jc w:val="both"/>
        <w:rPr>
          <w:rFonts w:ascii="Times New Roman" w:hAnsi="Times New Roman" w:cs="Times New Roman"/>
          <w:b/>
          <w:sz w:val="24"/>
        </w:rPr>
      </w:pPr>
      <w:r w:rsidRPr="00D801D9">
        <w:rPr>
          <w:rFonts w:ascii="Times New Roman" w:hAnsi="Times New Roman" w:cs="Times New Roman"/>
          <w:b/>
          <w:sz w:val="24"/>
        </w:rPr>
        <w:t>Role Assignment</w:t>
      </w:r>
    </w:p>
    <w:p w:rsidR="00D801D9" w:rsidRPr="00D801D9" w:rsidRDefault="00D801D9" w:rsidP="003F00A2">
      <w:pPr>
        <w:pStyle w:val="ListParagraph"/>
        <w:numPr>
          <w:ilvl w:val="0"/>
          <w:numId w:val="27"/>
        </w:numPr>
        <w:jc w:val="both"/>
        <w:rPr>
          <w:rFonts w:ascii="Times New Roman" w:hAnsi="Times New Roman" w:cs="Times New Roman"/>
          <w:sz w:val="24"/>
        </w:rPr>
      </w:pPr>
      <w:r w:rsidRPr="00D801D9">
        <w:rPr>
          <w:rFonts w:ascii="Times New Roman" w:hAnsi="Times New Roman" w:cs="Times New Roman"/>
          <w:sz w:val="24"/>
        </w:rPr>
        <w:t xml:space="preserve">Ubuntu 1 → </w:t>
      </w:r>
      <w:r w:rsidR="00742FBA">
        <w:rPr>
          <w:rFonts w:ascii="Times New Roman" w:hAnsi="Times New Roman" w:cs="Times New Roman"/>
          <w:sz w:val="24"/>
        </w:rPr>
        <w:t>DNS Server</w:t>
      </w:r>
    </w:p>
    <w:p w:rsidR="00BA1D07" w:rsidRDefault="00D801D9" w:rsidP="00BA1D07">
      <w:pPr>
        <w:pStyle w:val="ListParagraph"/>
        <w:numPr>
          <w:ilvl w:val="0"/>
          <w:numId w:val="27"/>
        </w:numPr>
        <w:jc w:val="both"/>
        <w:rPr>
          <w:rFonts w:ascii="Times New Roman" w:hAnsi="Times New Roman" w:cs="Times New Roman"/>
          <w:sz w:val="24"/>
        </w:rPr>
      </w:pPr>
      <w:r w:rsidRPr="00D801D9">
        <w:rPr>
          <w:rFonts w:ascii="Times New Roman" w:hAnsi="Times New Roman" w:cs="Times New Roman"/>
          <w:sz w:val="24"/>
        </w:rPr>
        <w:t xml:space="preserve">Ubuntu 2 → </w:t>
      </w:r>
      <w:r w:rsidR="00742FBA">
        <w:rPr>
          <w:rFonts w:ascii="Times New Roman" w:hAnsi="Times New Roman" w:cs="Times New Roman"/>
          <w:sz w:val="24"/>
        </w:rPr>
        <w:t xml:space="preserve">DNS </w:t>
      </w:r>
      <w:r w:rsidRPr="00D801D9">
        <w:rPr>
          <w:rFonts w:ascii="Times New Roman" w:hAnsi="Times New Roman" w:cs="Times New Roman"/>
          <w:sz w:val="24"/>
        </w:rPr>
        <w:t>Client</w:t>
      </w:r>
    </w:p>
    <w:p w:rsidR="00BA1D07" w:rsidRPr="00BA1D07" w:rsidRDefault="00BA1D07" w:rsidP="00BA1D07">
      <w:pPr>
        <w:pStyle w:val="ListParagraph"/>
        <w:numPr>
          <w:ilvl w:val="0"/>
          <w:numId w:val="27"/>
        </w:numPr>
        <w:jc w:val="both"/>
        <w:rPr>
          <w:rFonts w:ascii="Times New Roman" w:hAnsi="Times New Roman" w:cs="Times New Roman"/>
          <w:sz w:val="24"/>
        </w:rPr>
      </w:pPr>
      <w:r w:rsidRPr="00BA1D07">
        <w:rPr>
          <w:rFonts w:ascii="Times New Roman" w:eastAsia="Times New Roman" w:hAnsi="Times New Roman" w:cs="Times New Roman"/>
          <w:b/>
          <w:bCs/>
          <w:sz w:val="24"/>
          <w:szCs w:val="24"/>
        </w:rPr>
        <w:t>Domain</w:t>
      </w:r>
      <w:r w:rsidRPr="00BA1D07">
        <w:rPr>
          <w:rFonts w:ascii="Times New Roman" w:eastAsia="Times New Roman" w:hAnsi="Times New Roman" w:cs="Times New Roman"/>
          <w:sz w:val="24"/>
          <w:szCs w:val="24"/>
        </w:rPr>
        <w:t xml:space="preserve"> → </w:t>
      </w:r>
      <w:proofErr w:type="spellStart"/>
      <w:r w:rsidRPr="00BA1D07">
        <w:rPr>
          <w:rFonts w:ascii="Courier New" w:eastAsia="Times New Roman" w:hAnsi="Courier New" w:cs="Courier New"/>
          <w:sz w:val="20"/>
          <w:szCs w:val="20"/>
        </w:rPr>
        <w:t>oslab.lab</w:t>
      </w:r>
      <w:proofErr w:type="spellEnd"/>
    </w:p>
    <w:p w:rsidR="00BA1D07" w:rsidRPr="00BA1D07" w:rsidRDefault="00BA1D07" w:rsidP="00BA1D07">
      <w:pPr>
        <w:pStyle w:val="ListParagraph"/>
        <w:numPr>
          <w:ilvl w:val="0"/>
          <w:numId w:val="27"/>
        </w:numPr>
        <w:jc w:val="both"/>
        <w:rPr>
          <w:rFonts w:ascii="Times New Roman" w:hAnsi="Times New Roman" w:cs="Times New Roman"/>
          <w:sz w:val="24"/>
        </w:rPr>
      </w:pPr>
      <w:r w:rsidRPr="00BA1D07">
        <w:rPr>
          <w:rFonts w:ascii="Times New Roman" w:eastAsia="Times New Roman" w:hAnsi="Times New Roman" w:cs="Times New Roman"/>
          <w:b/>
          <w:bCs/>
          <w:sz w:val="24"/>
          <w:szCs w:val="24"/>
        </w:rPr>
        <w:t>DNS Server IP</w:t>
      </w:r>
      <w:r w:rsidRPr="00BA1D07">
        <w:rPr>
          <w:rFonts w:ascii="Times New Roman" w:eastAsia="Times New Roman" w:hAnsi="Times New Roman" w:cs="Times New Roman"/>
          <w:sz w:val="24"/>
          <w:szCs w:val="24"/>
        </w:rPr>
        <w:t xml:space="preserve"> → </w:t>
      </w:r>
      <w:r w:rsidR="00F958AF">
        <w:rPr>
          <w:rFonts w:ascii="Courier New" w:eastAsia="Times New Roman" w:hAnsi="Courier New" w:cs="Courier New"/>
          <w:sz w:val="20"/>
          <w:szCs w:val="20"/>
        </w:rPr>
        <w:t>192.168.153.129</w:t>
      </w:r>
    </w:p>
    <w:p w:rsidR="00F2220A" w:rsidRDefault="00843A8F" w:rsidP="003F00A2">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w:t>
      </w:r>
      <w:r w:rsidR="000D7D2D">
        <w:rPr>
          <w:rFonts w:ascii="Times New Roman" w:eastAsia="Times New Roman" w:hAnsi="Times New Roman" w:cs="Times New Roman"/>
          <w:b/>
          <w:bCs/>
          <w:sz w:val="24"/>
          <w:szCs w:val="24"/>
        </w:rPr>
        <w:t xml:space="preserve"> 1 – </w:t>
      </w:r>
      <w:r w:rsidR="00EB5292">
        <w:rPr>
          <w:rFonts w:ascii="Times New Roman" w:eastAsia="Times New Roman" w:hAnsi="Times New Roman" w:cs="Times New Roman"/>
          <w:b/>
          <w:bCs/>
          <w:sz w:val="24"/>
          <w:szCs w:val="24"/>
        </w:rPr>
        <w:t xml:space="preserve">Install DNS Server (BIND9) - </w:t>
      </w:r>
      <w:r>
        <w:rPr>
          <w:rFonts w:ascii="Times New Roman" w:eastAsia="Times New Roman" w:hAnsi="Times New Roman" w:cs="Times New Roman"/>
          <w:b/>
          <w:bCs/>
          <w:sz w:val="24"/>
          <w:szCs w:val="24"/>
        </w:rPr>
        <w:t>U</w:t>
      </w:r>
      <w:r w:rsidR="00EB5292">
        <w:rPr>
          <w:rFonts w:ascii="Times New Roman" w:eastAsia="Times New Roman" w:hAnsi="Times New Roman" w:cs="Times New Roman"/>
          <w:b/>
          <w:bCs/>
          <w:sz w:val="24"/>
          <w:szCs w:val="24"/>
        </w:rPr>
        <w:t>buntu 1</w:t>
      </w:r>
    </w:p>
    <w:p w:rsidR="00843A8F" w:rsidRPr="00843A8F" w:rsidRDefault="00EB5292" w:rsidP="00EB5292">
      <w:pPr>
        <w:pStyle w:val="NormalWeb"/>
      </w:pPr>
      <w:r>
        <w:t>BIND9 is the most commonly used DNS server software on Linux systems. It translates domain names into IP addresses.</w:t>
      </w:r>
    </w:p>
    <w:p w:rsidR="00EB5292" w:rsidRDefault="00843A8F" w:rsidP="003F00A2">
      <w:pPr>
        <w:spacing w:before="100" w:beforeAutospacing="1" w:after="100" w:afterAutospacing="1" w:line="240" w:lineRule="auto"/>
        <w:jc w:val="both"/>
        <w:rPr>
          <w:rFonts w:ascii="Courier New" w:eastAsia="Times New Roman" w:hAnsi="Courier New" w:cs="Courier New"/>
          <w:b/>
          <w:bCs/>
          <w:sz w:val="24"/>
          <w:szCs w:val="24"/>
        </w:rPr>
      </w:pPr>
      <w:proofErr w:type="spellStart"/>
      <w:r w:rsidRPr="00293F92">
        <w:rPr>
          <w:rFonts w:ascii="Courier New" w:eastAsia="Times New Roman" w:hAnsi="Courier New" w:cs="Courier New"/>
          <w:b/>
          <w:bCs/>
          <w:sz w:val="24"/>
          <w:szCs w:val="24"/>
        </w:rPr>
        <w:t>sudo</w:t>
      </w:r>
      <w:proofErr w:type="spellEnd"/>
      <w:r w:rsidRPr="00293F92">
        <w:rPr>
          <w:rFonts w:ascii="Courier New" w:eastAsia="Times New Roman" w:hAnsi="Courier New" w:cs="Courier New"/>
          <w:b/>
          <w:bCs/>
          <w:sz w:val="24"/>
          <w:szCs w:val="24"/>
        </w:rPr>
        <w:t xml:space="preserve"> apt update</w:t>
      </w:r>
    </w:p>
    <w:p w:rsidR="00E47845" w:rsidRDefault="0055373C" w:rsidP="003F00A2">
      <w:pPr>
        <w:spacing w:before="100" w:beforeAutospacing="1" w:after="100" w:afterAutospacing="1" w:line="240" w:lineRule="auto"/>
        <w:jc w:val="both"/>
        <w:rPr>
          <w:rFonts w:ascii="Courier New" w:eastAsia="Times New Roman" w:hAnsi="Courier New" w:cs="Courier New"/>
          <w:b/>
          <w:bCs/>
          <w:sz w:val="24"/>
          <w:szCs w:val="24"/>
        </w:rPr>
      </w:pPr>
      <w:r>
        <w:rPr>
          <w:noProof/>
        </w:rPr>
        <w:lastRenderedPageBreak/>
        <mc:AlternateContent>
          <mc:Choice Requires="wps">
            <w:drawing>
              <wp:anchor distT="0" distB="0" distL="114300" distR="114300" simplePos="0" relativeHeight="251717632" behindDoc="0" locked="0" layoutInCell="1" allowOverlap="1" wp14:anchorId="5A55EF81" wp14:editId="2DD20766">
                <wp:simplePos x="0" y="0"/>
                <wp:positionH relativeFrom="margin">
                  <wp:posOffset>2771775</wp:posOffset>
                </wp:positionH>
                <wp:positionV relativeFrom="paragraph">
                  <wp:posOffset>638175</wp:posOffset>
                </wp:positionV>
                <wp:extent cx="914400" cy="144780"/>
                <wp:effectExtent l="0" t="0" r="19050" b="26670"/>
                <wp:wrapNone/>
                <wp:docPr id="93792864" name="Rectangle 93792864"/>
                <wp:cNvGraphicFramePr/>
                <a:graphic xmlns:a="http://schemas.openxmlformats.org/drawingml/2006/main">
                  <a:graphicData uri="http://schemas.microsoft.com/office/word/2010/wordprocessingShape">
                    <wps:wsp>
                      <wps:cNvSpPr/>
                      <wps:spPr>
                        <a:xfrm>
                          <a:off x="0" y="0"/>
                          <a:ext cx="914400" cy="144780"/>
                        </a:xfrm>
                        <a:prstGeom prst="rect">
                          <a:avLst/>
                        </a:prstGeom>
                        <a:noFill/>
                        <a:ln w="127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FE70D6" id="Rectangle 93792864" o:spid="_x0000_s1026" style="position:absolute;margin-left:218.25pt;margin-top:50.25pt;width:1in;height:11.4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" filled="f" strokecolor="red" strokeweight="1pt">
                <w10:wrap anchorx="margin"/>
              </v:rect>
            </w:pict>
          </mc:Fallback>
        </mc:AlternateContent>
      </w:r>
      <w:r w:rsidR="00E47845">
        <w:rPr>
          <w:noProof/>
        </w:rPr>
        <w:drawing>
          <wp:inline distT="0" distB="0" distL="0" distR="0" wp14:anchorId="05FB1B44" wp14:editId="0D51C278">
            <wp:extent cx="5731510" cy="3030855"/>
            <wp:effectExtent l="0" t="0" r="254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30855"/>
                    </a:xfrm>
                    <a:prstGeom prst="rect">
                      <a:avLst/>
                    </a:prstGeom>
                  </pic:spPr>
                </pic:pic>
              </a:graphicData>
            </a:graphic>
          </wp:inline>
        </w:drawing>
      </w:r>
    </w:p>
    <w:p w:rsidR="00EB5292" w:rsidRPr="00BA1D07" w:rsidRDefault="00E47845" w:rsidP="00BA1D07">
      <w:pPr>
        <w:pStyle w:val="NormalWeb"/>
        <w:jc w:val="center"/>
      </w:pPr>
      <w:r>
        <w:rPr>
          <w:noProof/>
        </w:rPr>
        <w:drawing>
          <wp:inline distT="0" distB="0" distL="0" distR="0" wp14:anchorId="60611CF2" wp14:editId="08A0555F">
            <wp:extent cx="5731510" cy="1403350"/>
            <wp:effectExtent l="0" t="0" r="2540" b="635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403350"/>
                    </a:xfrm>
                    <a:prstGeom prst="rect">
                      <a:avLst/>
                    </a:prstGeom>
                  </pic:spPr>
                </pic:pic>
              </a:graphicData>
            </a:graphic>
          </wp:inline>
        </w:drawing>
      </w:r>
    </w:p>
    <w:p w:rsidR="00BA1D07" w:rsidRPr="00BA1D07" w:rsidRDefault="00EB5292" w:rsidP="00BA1D07">
      <w:pPr>
        <w:spacing w:before="100" w:beforeAutospacing="1" w:after="100" w:afterAutospacing="1" w:line="240" w:lineRule="auto"/>
        <w:jc w:val="both"/>
        <w:rPr>
          <w:rFonts w:ascii="Courier New" w:eastAsia="Times New Roman" w:hAnsi="Courier New" w:cs="Courier New"/>
          <w:b/>
          <w:bCs/>
          <w:sz w:val="24"/>
          <w:szCs w:val="24"/>
        </w:rPr>
      </w:pPr>
      <w:proofErr w:type="spellStart"/>
      <w:r w:rsidRPr="00EB5292">
        <w:rPr>
          <w:rFonts w:ascii="Courier New" w:eastAsia="Times New Roman" w:hAnsi="Courier New" w:cs="Courier New"/>
          <w:b/>
          <w:bCs/>
          <w:sz w:val="24"/>
          <w:szCs w:val="24"/>
        </w:rPr>
        <w:t>sudo</w:t>
      </w:r>
      <w:proofErr w:type="spellEnd"/>
      <w:r w:rsidRPr="00EB5292">
        <w:rPr>
          <w:rFonts w:ascii="Courier New" w:eastAsia="Times New Roman" w:hAnsi="Courier New" w:cs="Courier New"/>
          <w:b/>
          <w:bCs/>
          <w:sz w:val="24"/>
          <w:szCs w:val="24"/>
        </w:rPr>
        <w:t xml:space="preserve"> apt install bind9 bind9utils bind9-doc -y</w:t>
      </w:r>
    </w:p>
    <w:p w:rsidR="00FF7AEF" w:rsidRDefault="0055373C" w:rsidP="0055373C">
      <w:pPr>
        <w:spacing w:before="100" w:beforeAutospacing="1" w:after="100" w:afterAutospacing="1" w:line="240" w:lineRule="auto"/>
        <w:rPr>
          <w:rFonts w:ascii="Times New Roman" w:eastAsia="Times New Roman" w:hAnsi="Times New Roman" w:cs="Times New Roman"/>
          <w:b/>
          <w:bCs/>
          <w:sz w:val="24"/>
          <w:szCs w:val="24"/>
        </w:rPr>
      </w:pPr>
      <w:r>
        <w:rPr>
          <w:noProof/>
        </w:rPr>
        <w:lastRenderedPageBreak/>
        <w:drawing>
          <wp:anchor distT="0" distB="0" distL="114300" distR="114300" simplePos="0" relativeHeight="251757568" behindDoc="0" locked="0" layoutInCell="1" allowOverlap="1" wp14:anchorId="41D8DA39" wp14:editId="3738853D">
            <wp:simplePos x="0" y="0"/>
            <wp:positionH relativeFrom="margin">
              <wp:align>left</wp:align>
            </wp:positionH>
            <wp:positionV relativeFrom="paragraph">
              <wp:posOffset>3228975</wp:posOffset>
            </wp:positionV>
            <wp:extent cx="5731510" cy="2009140"/>
            <wp:effectExtent l="0" t="0" r="2540" b="0"/>
            <wp:wrapSquare wrapText="bothSides"/>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2009140"/>
                    </a:xfrm>
                    <a:prstGeom prst="rect">
                      <a:avLst/>
                    </a:prstGeom>
                  </pic:spPr>
                </pic:pic>
              </a:graphicData>
            </a:graphic>
          </wp:anchor>
        </w:drawing>
      </w:r>
      <w:r>
        <w:rPr>
          <w:noProof/>
        </w:rPr>
        <w:drawing>
          <wp:inline distT="0" distB="0" distL="0" distR="0" wp14:anchorId="6C273A00" wp14:editId="37E91607">
            <wp:extent cx="5731510" cy="3138170"/>
            <wp:effectExtent l="0" t="0" r="2540" b="508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138170"/>
                    </a:xfrm>
                    <a:prstGeom prst="rect">
                      <a:avLst/>
                    </a:prstGeom>
                  </pic:spPr>
                </pic:pic>
              </a:graphicData>
            </a:graphic>
          </wp:inline>
        </w:drawing>
      </w:r>
    </w:p>
    <w:p w:rsidR="0055373C" w:rsidRDefault="0055373C" w:rsidP="0055373C">
      <w:pPr>
        <w:spacing w:before="100" w:beforeAutospacing="1" w:after="100" w:afterAutospacing="1" w:line="240" w:lineRule="auto"/>
        <w:rPr>
          <w:rFonts w:ascii="Times New Roman" w:eastAsia="Times New Roman" w:hAnsi="Times New Roman" w:cs="Times New Roman"/>
          <w:b/>
          <w:bCs/>
          <w:sz w:val="24"/>
          <w:szCs w:val="24"/>
        </w:rPr>
      </w:pPr>
    </w:p>
    <w:p w:rsidR="00BA1D07" w:rsidRDefault="00BA1D07" w:rsidP="00BA1D07">
      <w:pPr>
        <w:spacing w:before="100" w:beforeAutospacing="1" w:after="100" w:afterAutospacing="1" w:line="240" w:lineRule="auto"/>
        <w:jc w:val="both"/>
        <w:rPr>
          <w:rFonts w:ascii="Times New Roman" w:eastAsia="Times New Roman" w:hAnsi="Times New Roman" w:cs="Times New Roman"/>
          <w:b/>
          <w:bCs/>
          <w:sz w:val="24"/>
          <w:szCs w:val="24"/>
        </w:rPr>
      </w:pPr>
    </w:p>
    <w:p w:rsidR="00EB5292" w:rsidRPr="00BA1D07" w:rsidRDefault="00843A8F" w:rsidP="00BA1D07">
      <w:pPr>
        <w:spacing w:before="100" w:beforeAutospacing="1" w:after="100" w:afterAutospacing="1" w:line="240" w:lineRule="auto"/>
        <w:jc w:val="both"/>
        <w:rPr>
          <w:rFonts w:ascii="Times New Roman" w:eastAsia="Times New Roman" w:hAnsi="Times New Roman" w:cs="Times New Roman"/>
          <w:b/>
          <w:bCs/>
          <w:sz w:val="24"/>
          <w:szCs w:val="24"/>
        </w:rPr>
      </w:pPr>
      <w:r w:rsidRPr="00843A8F">
        <w:rPr>
          <w:rFonts w:ascii="Times New Roman" w:eastAsia="Times New Roman" w:hAnsi="Times New Roman" w:cs="Times New Roman"/>
          <w:b/>
          <w:bCs/>
          <w:sz w:val="24"/>
          <w:szCs w:val="24"/>
        </w:rPr>
        <w:t>Step</w:t>
      </w:r>
      <w:r w:rsidR="00F2220A" w:rsidRPr="00843A8F">
        <w:rPr>
          <w:rFonts w:ascii="Times New Roman" w:eastAsia="Times New Roman" w:hAnsi="Times New Roman" w:cs="Times New Roman"/>
          <w:b/>
          <w:bCs/>
          <w:sz w:val="24"/>
          <w:szCs w:val="24"/>
        </w:rPr>
        <w:t xml:space="preserve"> 2 – </w:t>
      </w:r>
      <w:r w:rsidR="00EB5292" w:rsidRPr="00EB5292">
        <w:rPr>
          <w:rFonts w:ascii="Times New Roman" w:hAnsi="Times New Roman" w:cs="Times New Roman"/>
          <w:b/>
          <w:sz w:val="24"/>
        </w:rPr>
        <w:t>Check DNS Service Status</w:t>
      </w:r>
      <w:r w:rsidR="00BA1D07">
        <w:rPr>
          <w:rFonts w:ascii="Times New Roman" w:hAnsi="Times New Roman" w:cs="Times New Roman"/>
          <w:b/>
          <w:sz w:val="24"/>
        </w:rPr>
        <w:t xml:space="preserve"> (Verify BIND is Running)</w:t>
      </w:r>
      <w:r w:rsidR="00EB5292">
        <w:rPr>
          <w:rFonts w:ascii="Times New Roman" w:hAnsi="Times New Roman" w:cs="Times New Roman"/>
          <w:b/>
          <w:sz w:val="24"/>
          <w:szCs w:val="24"/>
        </w:rPr>
        <w:t xml:space="preserve"> </w:t>
      </w:r>
    </w:p>
    <w:p w:rsidR="00EB5292" w:rsidRDefault="00EB5292" w:rsidP="00EB5292">
      <w:pPr>
        <w:spacing w:before="100" w:beforeAutospacing="1" w:after="100" w:afterAutospacing="1" w:line="240" w:lineRule="auto"/>
        <w:jc w:val="both"/>
        <w:rPr>
          <w:rFonts w:ascii="Courier New" w:eastAsia="Times New Roman" w:hAnsi="Courier New" w:cs="Courier New"/>
          <w:b/>
          <w:bCs/>
          <w:sz w:val="24"/>
          <w:szCs w:val="24"/>
        </w:rPr>
      </w:pPr>
      <w:proofErr w:type="spellStart"/>
      <w:r w:rsidRPr="00EB5292">
        <w:rPr>
          <w:rFonts w:ascii="Courier New" w:eastAsia="Times New Roman" w:hAnsi="Courier New" w:cs="Courier New"/>
          <w:b/>
          <w:bCs/>
          <w:sz w:val="24"/>
          <w:szCs w:val="24"/>
        </w:rPr>
        <w:t>sudo</w:t>
      </w:r>
      <w:proofErr w:type="spellEnd"/>
      <w:r w:rsidRPr="00EB5292">
        <w:rPr>
          <w:rFonts w:ascii="Courier New" w:eastAsia="Times New Roman" w:hAnsi="Courier New" w:cs="Courier New"/>
          <w:b/>
          <w:bCs/>
          <w:sz w:val="24"/>
          <w:szCs w:val="24"/>
        </w:rPr>
        <w:t xml:space="preserve"> </w:t>
      </w:r>
      <w:proofErr w:type="spellStart"/>
      <w:r w:rsidRPr="00EB5292">
        <w:rPr>
          <w:rFonts w:ascii="Courier New" w:eastAsia="Times New Roman" w:hAnsi="Courier New" w:cs="Courier New"/>
          <w:b/>
          <w:bCs/>
          <w:sz w:val="24"/>
          <w:szCs w:val="24"/>
        </w:rPr>
        <w:t>systemctl</w:t>
      </w:r>
      <w:proofErr w:type="spellEnd"/>
      <w:r w:rsidRPr="00EB5292">
        <w:rPr>
          <w:rFonts w:ascii="Courier New" w:eastAsia="Times New Roman" w:hAnsi="Courier New" w:cs="Courier New"/>
          <w:b/>
          <w:bCs/>
          <w:sz w:val="24"/>
          <w:szCs w:val="24"/>
        </w:rPr>
        <w:t xml:space="preserve"> status bind9</w:t>
      </w:r>
    </w:p>
    <w:p w:rsidR="00BA1D07" w:rsidRDefault="00AD4EE4" w:rsidP="00BA1D07">
      <w:pPr>
        <w:pStyle w:val="NormalWeb"/>
        <w:jc w:val="center"/>
      </w:pPr>
      <w:r>
        <w:rPr>
          <w:noProof/>
        </w:rPr>
        <w:lastRenderedPageBreak/>
        <w:drawing>
          <wp:inline distT="0" distB="0" distL="0" distR="0" wp14:anchorId="71D1A3C9" wp14:editId="12853BB3">
            <wp:extent cx="5731510" cy="3084830"/>
            <wp:effectExtent l="0" t="0" r="2540" b="127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84830"/>
                    </a:xfrm>
                    <a:prstGeom prst="rect">
                      <a:avLst/>
                    </a:prstGeom>
                  </pic:spPr>
                </pic:pic>
              </a:graphicData>
            </a:graphic>
          </wp:inline>
        </w:drawing>
      </w:r>
    </w:p>
    <w:p w:rsidR="00B115B1" w:rsidRPr="00B115B1" w:rsidRDefault="00BA1D07" w:rsidP="00BA1D07">
      <w:pPr>
        <w:pStyle w:val="NormalWeb"/>
        <w:rPr>
          <w:b/>
          <w:bCs/>
        </w:rPr>
      </w:pPr>
      <w:r>
        <w:t xml:space="preserve">Service showing </w:t>
      </w:r>
      <w:r>
        <w:rPr>
          <w:rStyle w:val="Strong"/>
        </w:rPr>
        <w:t>active (running)</w:t>
      </w:r>
    </w:p>
    <w:p w:rsidR="00BA1D07" w:rsidRDefault="00BA1D07" w:rsidP="00BA1D07">
      <w:pPr>
        <w:pStyle w:val="NormalWeb"/>
      </w:pPr>
    </w:p>
    <w:p w:rsidR="00843A8F" w:rsidRPr="00843A8F" w:rsidRDefault="00843A8F" w:rsidP="003F00A2">
      <w:pPr>
        <w:spacing w:before="100" w:beforeAutospacing="1" w:after="100" w:afterAutospacing="1" w:line="240" w:lineRule="auto"/>
        <w:jc w:val="both"/>
        <w:rPr>
          <w:rFonts w:ascii="Times New Roman" w:eastAsia="Times New Roman" w:hAnsi="Times New Roman" w:cs="Times New Roman"/>
          <w:b/>
          <w:bCs/>
          <w:sz w:val="24"/>
          <w:szCs w:val="24"/>
        </w:rPr>
      </w:pPr>
      <w:r w:rsidRPr="00843A8F">
        <w:rPr>
          <w:rFonts w:ascii="Times New Roman" w:eastAsia="Times New Roman" w:hAnsi="Times New Roman" w:cs="Times New Roman"/>
          <w:b/>
          <w:bCs/>
          <w:sz w:val="24"/>
          <w:szCs w:val="24"/>
        </w:rPr>
        <w:t xml:space="preserve">Step 3 – </w:t>
      </w:r>
      <w:r w:rsidR="00BA1D07">
        <w:rPr>
          <w:rFonts w:ascii="Times New Roman" w:eastAsia="Times New Roman" w:hAnsi="Times New Roman" w:cs="Times New Roman"/>
          <w:b/>
          <w:bCs/>
          <w:sz w:val="24"/>
          <w:szCs w:val="24"/>
        </w:rPr>
        <w:t>Configure DNS Options (Ubuntu-1)</w:t>
      </w:r>
    </w:p>
    <w:p w:rsidR="00843A8F" w:rsidRPr="00843A8F" w:rsidRDefault="00BA1D07" w:rsidP="003F00A2">
      <w:pPr>
        <w:spacing w:before="100" w:beforeAutospacing="1" w:after="100" w:afterAutospacing="1" w:line="240" w:lineRule="auto"/>
        <w:jc w:val="both"/>
        <w:rPr>
          <w:rFonts w:ascii="Courier New" w:eastAsia="Times New Roman" w:hAnsi="Courier New" w:cs="Courier New"/>
          <w:b/>
          <w:bCs/>
          <w:sz w:val="24"/>
          <w:szCs w:val="24"/>
        </w:rPr>
      </w:pPr>
      <w:proofErr w:type="spellStart"/>
      <w:r w:rsidRPr="00BA1D07">
        <w:rPr>
          <w:rFonts w:ascii="Courier New" w:eastAsia="Times New Roman" w:hAnsi="Courier New" w:cs="Courier New"/>
          <w:b/>
          <w:bCs/>
          <w:sz w:val="24"/>
          <w:szCs w:val="24"/>
        </w:rPr>
        <w:t>sudo</w:t>
      </w:r>
      <w:proofErr w:type="spellEnd"/>
      <w:r w:rsidRPr="00BA1D07">
        <w:rPr>
          <w:rFonts w:ascii="Courier New" w:eastAsia="Times New Roman" w:hAnsi="Courier New" w:cs="Courier New"/>
          <w:b/>
          <w:bCs/>
          <w:sz w:val="24"/>
          <w:szCs w:val="24"/>
        </w:rPr>
        <w:t xml:space="preserve"> </w:t>
      </w:r>
      <w:proofErr w:type="spellStart"/>
      <w:r w:rsidRPr="00BA1D07">
        <w:rPr>
          <w:rFonts w:ascii="Courier New" w:eastAsia="Times New Roman" w:hAnsi="Courier New" w:cs="Courier New"/>
          <w:b/>
          <w:bCs/>
          <w:sz w:val="24"/>
          <w:szCs w:val="24"/>
        </w:rPr>
        <w:t>nano</w:t>
      </w:r>
      <w:proofErr w:type="spellEnd"/>
      <w:r w:rsidRPr="00BA1D07">
        <w:rPr>
          <w:rFonts w:ascii="Courier New" w:eastAsia="Times New Roman" w:hAnsi="Courier New" w:cs="Courier New"/>
          <w:b/>
          <w:bCs/>
          <w:sz w:val="24"/>
          <w:szCs w:val="24"/>
        </w:rPr>
        <w:t xml:space="preserve"> /</w:t>
      </w:r>
      <w:proofErr w:type="spellStart"/>
      <w:r w:rsidRPr="00BA1D07">
        <w:rPr>
          <w:rFonts w:ascii="Courier New" w:eastAsia="Times New Roman" w:hAnsi="Courier New" w:cs="Courier New"/>
          <w:b/>
          <w:bCs/>
          <w:sz w:val="24"/>
          <w:szCs w:val="24"/>
        </w:rPr>
        <w:t>etc</w:t>
      </w:r>
      <w:proofErr w:type="spellEnd"/>
      <w:r w:rsidRPr="00BA1D07">
        <w:rPr>
          <w:rFonts w:ascii="Courier New" w:eastAsia="Times New Roman" w:hAnsi="Courier New" w:cs="Courier New"/>
          <w:b/>
          <w:bCs/>
          <w:sz w:val="24"/>
          <w:szCs w:val="24"/>
        </w:rPr>
        <w:t>/bind/</w:t>
      </w:r>
      <w:proofErr w:type="spellStart"/>
      <w:r w:rsidRPr="00BA1D07">
        <w:rPr>
          <w:rFonts w:ascii="Courier New" w:eastAsia="Times New Roman" w:hAnsi="Courier New" w:cs="Courier New"/>
          <w:b/>
          <w:bCs/>
          <w:sz w:val="24"/>
          <w:szCs w:val="24"/>
        </w:rPr>
        <w:t>named.conf.options</w:t>
      </w:r>
      <w:proofErr w:type="spellEnd"/>
    </w:p>
    <w:p w:rsidR="00624744" w:rsidRDefault="00AD4EE4" w:rsidP="00B115B1">
      <w:pPr>
        <w:pStyle w:val="NormalWeb"/>
        <w:jc w:val="center"/>
      </w:pPr>
      <w:r>
        <w:rPr>
          <w:noProof/>
        </w:rPr>
        <w:drawing>
          <wp:inline distT="0" distB="0" distL="0" distR="0" wp14:anchorId="32E99327" wp14:editId="45BF1A0E">
            <wp:extent cx="5731510" cy="292100"/>
            <wp:effectExtent l="0" t="0" r="254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92100"/>
                    </a:xfrm>
                    <a:prstGeom prst="rect">
                      <a:avLst/>
                    </a:prstGeom>
                  </pic:spPr>
                </pic:pic>
              </a:graphicData>
            </a:graphic>
          </wp:inline>
        </w:drawing>
      </w:r>
    </w:p>
    <w:p w:rsidR="00B115B1" w:rsidRDefault="00B115B1" w:rsidP="00B115B1">
      <w:pPr>
        <w:pStyle w:val="NormalWeb"/>
      </w:pPr>
      <w:r>
        <w:t xml:space="preserve">Replace </w:t>
      </w:r>
      <w:r>
        <w:rPr>
          <w:rStyle w:val="Strong"/>
        </w:rPr>
        <w:t>everything inside</w:t>
      </w:r>
      <w:r>
        <w:t xml:space="preserve"> with:</w:t>
      </w:r>
    </w:p>
    <w:p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options {</w:t>
      </w:r>
    </w:p>
    <w:p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directory "/var/cache/bind";</w:t>
      </w:r>
    </w:p>
    <w:p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p>
    <w:p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listen-on </w:t>
      </w:r>
      <w:proofErr w:type="gramStart"/>
      <w:r w:rsidRPr="00B115B1">
        <w:rPr>
          <w:rFonts w:ascii="Courier New" w:eastAsia="Times New Roman" w:hAnsi="Courier New" w:cs="Courier New"/>
          <w:b/>
          <w:bCs/>
          <w:sz w:val="20"/>
          <w:szCs w:val="24"/>
        </w:rPr>
        <w:t>{ any</w:t>
      </w:r>
      <w:proofErr w:type="gramEnd"/>
      <w:r w:rsidRPr="00B115B1">
        <w:rPr>
          <w:rFonts w:ascii="Courier New" w:eastAsia="Times New Roman" w:hAnsi="Courier New" w:cs="Courier New"/>
          <w:b/>
          <w:bCs/>
          <w:sz w:val="20"/>
          <w:szCs w:val="24"/>
        </w:rPr>
        <w:t>; };</w:t>
      </w:r>
    </w:p>
    <w:p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listen-on-v6 </w:t>
      </w:r>
      <w:proofErr w:type="gramStart"/>
      <w:r w:rsidRPr="00B115B1">
        <w:rPr>
          <w:rFonts w:ascii="Courier New" w:eastAsia="Times New Roman" w:hAnsi="Courier New" w:cs="Courier New"/>
          <w:b/>
          <w:bCs/>
          <w:sz w:val="20"/>
          <w:szCs w:val="24"/>
        </w:rPr>
        <w:t>{ any</w:t>
      </w:r>
      <w:proofErr w:type="gramEnd"/>
      <w:r w:rsidRPr="00B115B1">
        <w:rPr>
          <w:rFonts w:ascii="Courier New" w:eastAsia="Times New Roman" w:hAnsi="Courier New" w:cs="Courier New"/>
          <w:b/>
          <w:bCs/>
          <w:sz w:val="20"/>
          <w:szCs w:val="24"/>
        </w:rPr>
        <w:t>; };</w:t>
      </w:r>
    </w:p>
    <w:p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allow-query </w:t>
      </w:r>
      <w:proofErr w:type="gramStart"/>
      <w:r w:rsidRPr="00B115B1">
        <w:rPr>
          <w:rFonts w:ascii="Courier New" w:eastAsia="Times New Roman" w:hAnsi="Courier New" w:cs="Courier New"/>
          <w:b/>
          <w:bCs/>
          <w:sz w:val="20"/>
          <w:szCs w:val="24"/>
        </w:rPr>
        <w:t>{ any</w:t>
      </w:r>
      <w:proofErr w:type="gramEnd"/>
      <w:r w:rsidRPr="00B115B1">
        <w:rPr>
          <w:rFonts w:ascii="Courier New" w:eastAsia="Times New Roman" w:hAnsi="Courier New" w:cs="Courier New"/>
          <w:b/>
          <w:bCs/>
          <w:sz w:val="20"/>
          <w:szCs w:val="24"/>
        </w:rPr>
        <w:t>; };</w:t>
      </w:r>
    </w:p>
    <w:p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recursion yes;</w:t>
      </w:r>
    </w:p>
    <w:p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w:t>
      </w:r>
      <w:proofErr w:type="spellStart"/>
      <w:r w:rsidRPr="00B115B1">
        <w:rPr>
          <w:rFonts w:ascii="Courier New" w:eastAsia="Times New Roman" w:hAnsi="Courier New" w:cs="Courier New"/>
          <w:b/>
          <w:bCs/>
          <w:sz w:val="20"/>
          <w:szCs w:val="24"/>
        </w:rPr>
        <w:t>dnssec</w:t>
      </w:r>
      <w:proofErr w:type="spellEnd"/>
      <w:r w:rsidRPr="00B115B1">
        <w:rPr>
          <w:rFonts w:ascii="Courier New" w:eastAsia="Times New Roman" w:hAnsi="Courier New" w:cs="Courier New"/>
          <w:b/>
          <w:bCs/>
          <w:sz w:val="20"/>
          <w:szCs w:val="24"/>
        </w:rPr>
        <w:t>-validation auto;</w:t>
      </w:r>
    </w:p>
    <w:p w:rsidR="00555193"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w:t>
      </w:r>
    </w:p>
    <w:p w:rsidR="00AD4EE4" w:rsidRPr="009B51BB" w:rsidRDefault="00AD4EE4" w:rsidP="00B115B1">
      <w:pPr>
        <w:spacing w:before="100" w:beforeAutospacing="1" w:after="100" w:afterAutospacing="1" w:line="240" w:lineRule="auto"/>
        <w:jc w:val="both"/>
        <w:rPr>
          <w:rFonts w:ascii="Courier New" w:eastAsia="Times New Roman" w:hAnsi="Courier New" w:cs="Courier New"/>
          <w:b/>
          <w:bCs/>
          <w:sz w:val="24"/>
          <w:szCs w:val="24"/>
        </w:rPr>
      </w:pPr>
      <w:r>
        <w:rPr>
          <w:noProof/>
        </w:rPr>
        <w:lastRenderedPageBreak/>
        <w:drawing>
          <wp:inline distT="0" distB="0" distL="0" distR="0" wp14:anchorId="79849754" wp14:editId="6EAE686D">
            <wp:extent cx="5731510" cy="2647315"/>
            <wp:effectExtent l="0" t="0" r="2540" b="63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647315"/>
                    </a:xfrm>
                    <a:prstGeom prst="rect">
                      <a:avLst/>
                    </a:prstGeom>
                  </pic:spPr>
                </pic:pic>
              </a:graphicData>
            </a:graphic>
          </wp:inline>
        </w:drawing>
      </w:r>
    </w:p>
    <w:p w:rsidR="00B115B1" w:rsidRDefault="00B115B1" w:rsidP="003F00A2">
      <w:pPr>
        <w:spacing w:before="100" w:beforeAutospacing="1" w:after="100" w:afterAutospacing="1" w:line="240" w:lineRule="auto"/>
        <w:jc w:val="both"/>
        <w:rPr>
          <w:rFonts w:ascii="Times New Roman" w:eastAsia="Times New Roman" w:hAnsi="Times New Roman" w:cs="Times New Roman"/>
          <w:b/>
          <w:bCs/>
          <w:sz w:val="24"/>
          <w:szCs w:val="24"/>
        </w:rPr>
      </w:pPr>
    </w:p>
    <w:p w:rsidR="00843A8F" w:rsidRPr="00843A8F" w:rsidRDefault="00843A8F" w:rsidP="003F00A2">
      <w:pPr>
        <w:spacing w:before="100" w:beforeAutospacing="1" w:after="100" w:afterAutospacing="1" w:line="240" w:lineRule="auto"/>
        <w:jc w:val="both"/>
        <w:rPr>
          <w:rFonts w:ascii="Times New Roman" w:eastAsia="Times New Roman" w:hAnsi="Times New Roman" w:cs="Times New Roman"/>
          <w:b/>
          <w:bCs/>
          <w:sz w:val="24"/>
          <w:szCs w:val="24"/>
        </w:rPr>
      </w:pPr>
      <w:r w:rsidRPr="00843A8F">
        <w:rPr>
          <w:rFonts w:ascii="Times New Roman" w:eastAsia="Times New Roman" w:hAnsi="Times New Roman" w:cs="Times New Roman"/>
          <w:b/>
          <w:bCs/>
          <w:sz w:val="24"/>
          <w:szCs w:val="24"/>
        </w:rPr>
        <w:t xml:space="preserve">Step 4 – </w:t>
      </w:r>
      <w:r w:rsidR="00B115B1">
        <w:rPr>
          <w:rFonts w:ascii="Times New Roman" w:hAnsi="Times New Roman" w:cs="Times New Roman"/>
          <w:b/>
          <w:sz w:val="24"/>
          <w:szCs w:val="24"/>
        </w:rPr>
        <w:t>Define DNS Zone (Ubuntu-1)</w:t>
      </w:r>
    </w:p>
    <w:p w:rsidR="00D63530" w:rsidRDefault="00B115B1" w:rsidP="003F00A2">
      <w:pPr>
        <w:spacing w:before="100" w:beforeAutospacing="1" w:after="100" w:afterAutospacing="1" w:line="240" w:lineRule="auto"/>
        <w:jc w:val="both"/>
        <w:rPr>
          <w:rFonts w:ascii="Courier New" w:eastAsia="Times New Roman" w:hAnsi="Courier New" w:cs="Courier New"/>
          <w:b/>
          <w:bCs/>
          <w:sz w:val="24"/>
          <w:szCs w:val="24"/>
        </w:rPr>
      </w:pPr>
      <w:proofErr w:type="spellStart"/>
      <w:r w:rsidRPr="00B115B1">
        <w:rPr>
          <w:rFonts w:ascii="Courier New" w:eastAsia="Times New Roman" w:hAnsi="Courier New" w:cs="Courier New"/>
          <w:b/>
          <w:bCs/>
          <w:sz w:val="24"/>
          <w:szCs w:val="24"/>
        </w:rPr>
        <w:t>sudo</w:t>
      </w:r>
      <w:proofErr w:type="spellEnd"/>
      <w:r w:rsidRPr="00B115B1">
        <w:rPr>
          <w:rFonts w:ascii="Courier New" w:eastAsia="Times New Roman" w:hAnsi="Courier New" w:cs="Courier New"/>
          <w:b/>
          <w:bCs/>
          <w:sz w:val="24"/>
          <w:szCs w:val="24"/>
        </w:rPr>
        <w:t xml:space="preserve"> </w:t>
      </w:r>
      <w:proofErr w:type="spellStart"/>
      <w:r w:rsidRPr="00B115B1">
        <w:rPr>
          <w:rFonts w:ascii="Courier New" w:eastAsia="Times New Roman" w:hAnsi="Courier New" w:cs="Courier New"/>
          <w:b/>
          <w:bCs/>
          <w:sz w:val="24"/>
          <w:szCs w:val="24"/>
        </w:rPr>
        <w:t>nano</w:t>
      </w:r>
      <w:proofErr w:type="spellEnd"/>
      <w:r w:rsidRPr="00B115B1">
        <w:rPr>
          <w:rFonts w:ascii="Courier New" w:eastAsia="Times New Roman" w:hAnsi="Courier New" w:cs="Courier New"/>
          <w:b/>
          <w:bCs/>
          <w:sz w:val="24"/>
          <w:szCs w:val="24"/>
        </w:rPr>
        <w:t xml:space="preserve"> /</w:t>
      </w:r>
      <w:proofErr w:type="spellStart"/>
      <w:r w:rsidRPr="00B115B1">
        <w:rPr>
          <w:rFonts w:ascii="Courier New" w:eastAsia="Times New Roman" w:hAnsi="Courier New" w:cs="Courier New"/>
          <w:b/>
          <w:bCs/>
          <w:sz w:val="24"/>
          <w:szCs w:val="24"/>
        </w:rPr>
        <w:t>etc</w:t>
      </w:r>
      <w:proofErr w:type="spellEnd"/>
      <w:r w:rsidRPr="00B115B1">
        <w:rPr>
          <w:rFonts w:ascii="Courier New" w:eastAsia="Times New Roman" w:hAnsi="Courier New" w:cs="Courier New"/>
          <w:b/>
          <w:bCs/>
          <w:sz w:val="24"/>
          <w:szCs w:val="24"/>
        </w:rPr>
        <w:t>/bind/</w:t>
      </w:r>
      <w:proofErr w:type="spellStart"/>
      <w:r w:rsidRPr="00B115B1">
        <w:rPr>
          <w:rFonts w:ascii="Courier New" w:eastAsia="Times New Roman" w:hAnsi="Courier New" w:cs="Courier New"/>
          <w:b/>
          <w:bCs/>
          <w:sz w:val="24"/>
          <w:szCs w:val="24"/>
        </w:rPr>
        <w:t>named.conf.local</w:t>
      </w:r>
      <w:proofErr w:type="spellEnd"/>
    </w:p>
    <w:p w:rsidR="00B115B1" w:rsidRDefault="00AD4EE4" w:rsidP="00B115B1">
      <w:pPr>
        <w:pStyle w:val="NormalWeb"/>
        <w:jc w:val="center"/>
      </w:pPr>
      <w:r>
        <w:rPr>
          <w:noProof/>
        </w:rPr>
        <w:drawing>
          <wp:inline distT="0" distB="0" distL="0" distR="0" wp14:anchorId="77644EA6" wp14:editId="5E2A2A71">
            <wp:extent cx="5731510" cy="183515"/>
            <wp:effectExtent l="0" t="0" r="2540" b="698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83515"/>
                    </a:xfrm>
                    <a:prstGeom prst="rect">
                      <a:avLst/>
                    </a:prstGeom>
                  </pic:spPr>
                </pic:pic>
              </a:graphicData>
            </a:graphic>
          </wp:inline>
        </w:drawing>
      </w:r>
    </w:p>
    <w:p w:rsidR="00FF7AEF" w:rsidRDefault="00B115B1" w:rsidP="00B115B1">
      <w:pPr>
        <w:pStyle w:val="NormalWeb"/>
      </w:pPr>
      <w:r>
        <w:t>Add:</w:t>
      </w:r>
    </w:p>
    <w:p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zone "</w:t>
      </w:r>
      <w:proofErr w:type="spellStart"/>
      <w:r w:rsidRPr="00B115B1">
        <w:rPr>
          <w:rFonts w:ascii="Courier New" w:eastAsia="Times New Roman" w:hAnsi="Courier New" w:cs="Courier New"/>
          <w:b/>
          <w:bCs/>
          <w:sz w:val="20"/>
          <w:szCs w:val="24"/>
        </w:rPr>
        <w:t>oslab.lab</w:t>
      </w:r>
      <w:proofErr w:type="spellEnd"/>
      <w:r w:rsidRPr="00B115B1">
        <w:rPr>
          <w:rFonts w:ascii="Courier New" w:eastAsia="Times New Roman" w:hAnsi="Courier New" w:cs="Courier New"/>
          <w:b/>
          <w:bCs/>
          <w:sz w:val="20"/>
          <w:szCs w:val="24"/>
        </w:rPr>
        <w:t>" {</w:t>
      </w:r>
    </w:p>
    <w:p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type master;</w:t>
      </w:r>
    </w:p>
    <w:p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file "/</w:t>
      </w:r>
      <w:proofErr w:type="spellStart"/>
      <w:r w:rsidRPr="00B115B1">
        <w:rPr>
          <w:rFonts w:ascii="Courier New" w:eastAsia="Times New Roman" w:hAnsi="Courier New" w:cs="Courier New"/>
          <w:b/>
          <w:bCs/>
          <w:sz w:val="20"/>
          <w:szCs w:val="24"/>
        </w:rPr>
        <w:t>etc</w:t>
      </w:r>
      <w:proofErr w:type="spellEnd"/>
      <w:r w:rsidRPr="00B115B1">
        <w:rPr>
          <w:rFonts w:ascii="Courier New" w:eastAsia="Times New Roman" w:hAnsi="Courier New" w:cs="Courier New"/>
          <w:b/>
          <w:bCs/>
          <w:sz w:val="20"/>
          <w:szCs w:val="24"/>
        </w:rPr>
        <w:t>/bind/</w:t>
      </w:r>
      <w:proofErr w:type="spellStart"/>
      <w:r w:rsidRPr="00B115B1">
        <w:rPr>
          <w:rFonts w:ascii="Courier New" w:eastAsia="Times New Roman" w:hAnsi="Courier New" w:cs="Courier New"/>
          <w:b/>
          <w:bCs/>
          <w:sz w:val="20"/>
          <w:szCs w:val="24"/>
        </w:rPr>
        <w:t>db.oslab.lab</w:t>
      </w:r>
      <w:proofErr w:type="spellEnd"/>
      <w:r w:rsidRPr="00B115B1">
        <w:rPr>
          <w:rFonts w:ascii="Courier New" w:eastAsia="Times New Roman" w:hAnsi="Courier New" w:cs="Courier New"/>
          <w:b/>
          <w:bCs/>
          <w:sz w:val="20"/>
          <w:szCs w:val="24"/>
        </w:rPr>
        <w:t>";</w:t>
      </w:r>
    </w:p>
    <w:p w:rsidR="00FF7AEF"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w:t>
      </w:r>
    </w:p>
    <w:p w:rsidR="00B115B1" w:rsidRDefault="00AD4EE4" w:rsidP="00B115B1">
      <w:pPr>
        <w:pStyle w:val="NormalWeb"/>
        <w:jc w:val="center"/>
      </w:pPr>
      <w:r>
        <w:rPr>
          <w:noProof/>
        </w:rPr>
        <w:lastRenderedPageBreak/>
        <w:drawing>
          <wp:inline distT="0" distB="0" distL="0" distR="0" wp14:anchorId="5AE44B2D" wp14:editId="0324D864">
            <wp:extent cx="5731510" cy="2642235"/>
            <wp:effectExtent l="0" t="0" r="2540"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642235"/>
                    </a:xfrm>
                    <a:prstGeom prst="rect">
                      <a:avLst/>
                    </a:prstGeom>
                  </pic:spPr>
                </pic:pic>
              </a:graphicData>
            </a:graphic>
          </wp:inline>
        </w:drawing>
      </w:r>
    </w:p>
    <w:p w:rsidR="00D63530" w:rsidRPr="00624744" w:rsidRDefault="00D63530" w:rsidP="003F00A2">
      <w:pPr>
        <w:pStyle w:val="NormalWeb"/>
        <w:jc w:val="both"/>
      </w:pPr>
    </w:p>
    <w:p w:rsidR="00843A8F" w:rsidRPr="00843A8F" w:rsidRDefault="00843A8F" w:rsidP="003F00A2">
      <w:pPr>
        <w:spacing w:before="100" w:beforeAutospacing="1" w:after="100" w:afterAutospacing="1" w:line="240" w:lineRule="auto"/>
        <w:jc w:val="both"/>
        <w:rPr>
          <w:rFonts w:ascii="Times New Roman" w:eastAsia="Times New Roman" w:hAnsi="Times New Roman" w:cs="Times New Roman"/>
          <w:b/>
          <w:bCs/>
          <w:sz w:val="24"/>
          <w:szCs w:val="24"/>
        </w:rPr>
      </w:pPr>
      <w:r w:rsidRPr="00843A8F">
        <w:rPr>
          <w:rFonts w:ascii="Times New Roman" w:eastAsia="Times New Roman" w:hAnsi="Times New Roman" w:cs="Times New Roman"/>
          <w:b/>
          <w:bCs/>
          <w:sz w:val="24"/>
          <w:szCs w:val="24"/>
        </w:rPr>
        <w:t xml:space="preserve">Step 5 – </w:t>
      </w:r>
      <w:r w:rsidR="00B115B1">
        <w:rPr>
          <w:rFonts w:ascii="Times New Roman" w:eastAsia="Times New Roman" w:hAnsi="Times New Roman" w:cs="Times New Roman"/>
          <w:b/>
          <w:bCs/>
          <w:sz w:val="24"/>
          <w:szCs w:val="24"/>
        </w:rPr>
        <w:t>Create Zone File (Ubunt-1)</w:t>
      </w:r>
    </w:p>
    <w:p w:rsidR="00624744" w:rsidRDefault="00B115B1" w:rsidP="003F00A2">
      <w:pPr>
        <w:spacing w:before="100" w:beforeAutospacing="1" w:after="100" w:afterAutospacing="1" w:line="240" w:lineRule="auto"/>
        <w:jc w:val="both"/>
        <w:rPr>
          <w:rFonts w:ascii="Courier New" w:eastAsia="Times New Roman" w:hAnsi="Courier New" w:cs="Courier New"/>
          <w:b/>
          <w:bCs/>
          <w:sz w:val="24"/>
          <w:szCs w:val="24"/>
        </w:rPr>
      </w:pPr>
      <w:proofErr w:type="spellStart"/>
      <w:r w:rsidRPr="00B115B1">
        <w:rPr>
          <w:rFonts w:ascii="Courier New" w:eastAsia="Times New Roman" w:hAnsi="Courier New" w:cs="Courier New"/>
          <w:b/>
          <w:bCs/>
          <w:sz w:val="24"/>
          <w:szCs w:val="24"/>
        </w:rPr>
        <w:t>sudo</w:t>
      </w:r>
      <w:proofErr w:type="spellEnd"/>
      <w:r w:rsidRPr="00B115B1">
        <w:rPr>
          <w:rFonts w:ascii="Courier New" w:eastAsia="Times New Roman" w:hAnsi="Courier New" w:cs="Courier New"/>
          <w:b/>
          <w:bCs/>
          <w:sz w:val="24"/>
          <w:szCs w:val="24"/>
        </w:rPr>
        <w:t xml:space="preserve"> </w:t>
      </w:r>
      <w:proofErr w:type="spellStart"/>
      <w:r w:rsidRPr="00B115B1">
        <w:rPr>
          <w:rFonts w:ascii="Courier New" w:eastAsia="Times New Roman" w:hAnsi="Courier New" w:cs="Courier New"/>
          <w:b/>
          <w:bCs/>
          <w:sz w:val="24"/>
          <w:szCs w:val="24"/>
        </w:rPr>
        <w:t>cp</w:t>
      </w:r>
      <w:proofErr w:type="spellEnd"/>
      <w:r w:rsidRPr="00B115B1">
        <w:rPr>
          <w:rFonts w:ascii="Courier New" w:eastAsia="Times New Roman" w:hAnsi="Courier New" w:cs="Courier New"/>
          <w:b/>
          <w:bCs/>
          <w:sz w:val="24"/>
          <w:szCs w:val="24"/>
        </w:rPr>
        <w:t xml:space="preserve"> /</w:t>
      </w:r>
      <w:proofErr w:type="spellStart"/>
      <w:r w:rsidRPr="00B115B1">
        <w:rPr>
          <w:rFonts w:ascii="Courier New" w:eastAsia="Times New Roman" w:hAnsi="Courier New" w:cs="Courier New"/>
          <w:b/>
          <w:bCs/>
          <w:sz w:val="24"/>
          <w:szCs w:val="24"/>
        </w:rPr>
        <w:t>etc</w:t>
      </w:r>
      <w:proofErr w:type="spellEnd"/>
      <w:r w:rsidRPr="00B115B1">
        <w:rPr>
          <w:rFonts w:ascii="Courier New" w:eastAsia="Times New Roman" w:hAnsi="Courier New" w:cs="Courier New"/>
          <w:b/>
          <w:bCs/>
          <w:sz w:val="24"/>
          <w:szCs w:val="24"/>
        </w:rPr>
        <w:t>/bind/</w:t>
      </w:r>
      <w:proofErr w:type="spellStart"/>
      <w:r w:rsidRPr="00B115B1">
        <w:rPr>
          <w:rFonts w:ascii="Courier New" w:eastAsia="Times New Roman" w:hAnsi="Courier New" w:cs="Courier New"/>
          <w:b/>
          <w:bCs/>
          <w:sz w:val="24"/>
          <w:szCs w:val="24"/>
        </w:rPr>
        <w:t>db.local</w:t>
      </w:r>
      <w:proofErr w:type="spellEnd"/>
      <w:r w:rsidRPr="00B115B1">
        <w:rPr>
          <w:rFonts w:ascii="Courier New" w:eastAsia="Times New Roman" w:hAnsi="Courier New" w:cs="Courier New"/>
          <w:b/>
          <w:bCs/>
          <w:sz w:val="24"/>
          <w:szCs w:val="24"/>
        </w:rPr>
        <w:t xml:space="preserve"> /</w:t>
      </w:r>
      <w:proofErr w:type="spellStart"/>
      <w:r w:rsidRPr="00B115B1">
        <w:rPr>
          <w:rFonts w:ascii="Courier New" w:eastAsia="Times New Roman" w:hAnsi="Courier New" w:cs="Courier New"/>
          <w:b/>
          <w:bCs/>
          <w:sz w:val="24"/>
          <w:szCs w:val="24"/>
        </w:rPr>
        <w:t>etc</w:t>
      </w:r>
      <w:proofErr w:type="spellEnd"/>
      <w:r w:rsidRPr="00B115B1">
        <w:rPr>
          <w:rFonts w:ascii="Courier New" w:eastAsia="Times New Roman" w:hAnsi="Courier New" w:cs="Courier New"/>
          <w:b/>
          <w:bCs/>
          <w:sz w:val="24"/>
          <w:szCs w:val="24"/>
        </w:rPr>
        <w:t>/bind/</w:t>
      </w:r>
      <w:proofErr w:type="spellStart"/>
      <w:r w:rsidRPr="00B115B1">
        <w:rPr>
          <w:rFonts w:ascii="Courier New" w:eastAsia="Times New Roman" w:hAnsi="Courier New" w:cs="Courier New"/>
          <w:b/>
          <w:bCs/>
          <w:sz w:val="24"/>
          <w:szCs w:val="24"/>
        </w:rPr>
        <w:t>db.oslab.lab</w:t>
      </w:r>
      <w:proofErr w:type="spellEnd"/>
    </w:p>
    <w:p w:rsidR="00B115B1" w:rsidRPr="00B115B1" w:rsidRDefault="00AD4EE4" w:rsidP="00B115B1">
      <w:pPr>
        <w:pStyle w:val="NormalWeb"/>
        <w:jc w:val="center"/>
      </w:pPr>
      <w:r>
        <w:rPr>
          <w:noProof/>
        </w:rPr>
        <w:drawing>
          <wp:inline distT="0" distB="0" distL="0" distR="0" wp14:anchorId="28558081" wp14:editId="732F9C1E">
            <wp:extent cx="5731510" cy="222885"/>
            <wp:effectExtent l="0" t="0" r="2540" b="571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22885"/>
                    </a:xfrm>
                    <a:prstGeom prst="rect">
                      <a:avLst/>
                    </a:prstGeom>
                  </pic:spPr>
                </pic:pic>
              </a:graphicData>
            </a:graphic>
          </wp:inline>
        </w:drawing>
      </w:r>
    </w:p>
    <w:p w:rsidR="00B115B1" w:rsidRDefault="00B115B1" w:rsidP="003F00A2">
      <w:pPr>
        <w:spacing w:before="100" w:beforeAutospacing="1" w:after="100" w:afterAutospacing="1" w:line="240" w:lineRule="auto"/>
        <w:jc w:val="both"/>
        <w:rPr>
          <w:rFonts w:ascii="Courier New" w:eastAsia="Times New Roman" w:hAnsi="Courier New" w:cs="Courier New"/>
          <w:b/>
          <w:bCs/>
          <w:sz w:val="24"/>
          <w:szCs w:val="24"/>
        </w:rPr>
      </w:pPr>
      <w:proofErr w:type="spellStart"/>
      <w:r w:rsidRPr="00B115B1">
        <w:rPr>
          <w:rFonts w:ascii="Courier New" w:eastAsia="Times New Roman" w:hAnsi="Courier New" w:cs="Courier New"/>
          <w:b/>
          <w:bCs/>
          <w:sz w:val="24"/>
          <w:szCs w:val="24"/>
        </w:rPr>
        <w:t>sudo</w:t>
      </w:r>
      <w:proofErr w:type="spellEnd"/>
      <w:r w:rsidRPr="00B115B1">
        <w:rPr>
          <w:rFonts w:ascii="Courier New" w:eastAsia="Times New Roman" w:hAnsi="Courier New" w:cs="Courier New"/>
          <w:b/>
          <w:bCs/>
          <w:sz w:val="24"/>
          <w:szCs w:val="24"/>
        </w:rPr>
        <w:t xml:space="preserve"> </w:t>
      </w:r>
      <w:proofErr w:type="spellStart"/>
      <w:r w:rsidRPr="00B115B1">
        <w:rPr>
          <w:rFonts w:ascii="Courier New" w:eastAsia="Times New Roman" w:hAnsi="Courier New" w:cs="Courier New"/>
          <w:b/>
          <w:bCs/>
          <w:sz w:val="24"/>
          <w:szCs w:val="24"/>
        </w:rPr>
        <w:t>nano</w:t>
      </w:r>
      <w:proofErr w:type="spellEnd"/>
      <w:r w:rsidRPr="00B115B1">
        <w:rPr>
          <w:rFonts w:ascii="Courier New" w:eastAsia="Times New Roman" w:hAnsi="Courier New" w:cs="Courier New"/>
          <w:b/>
          <w:bCs/>
          <w:sz w:val="24"/>
          <w:szCs w:val="24"/>
        </w:rPr>
        <w:t xml:space="preserve"> /</w:t>
      </w:r>
      <w:proofErr w:type="spellStart"/>
      <w:r w:rsidRPr="00B115B1">
        <w:rPr>
          <w:rFonts w:ascii="Courier New" w:eastAsia="Times New Roman" w:hAnsi="Courier New" w:cs="Courier New"/>
          <w:b/>
          <w:bCs/>
          <w:sz w:val="24"/>
          <w:szCs w:val="24"/>
        </w:rPr>
        <w:t>etc</w:t>
      </w:r>
      <w:proofErr w:type="spellEnd"/>
      <w:r w:rsidRPr="00B115B1">
        <w:rPr>
          <w:rFonts w:ascii="Courier New" w:eastAsia="Times New Roman" w:hAnsi="Courier New" w:cs="Courier New"/>
          <w:b/>
          <w:bCs/>
          <w:sz w:val="24"/>
          <w:szCs w:val="24"/>
        </w:rPr>
        <w:t>/bind/</w:t>
      </w:r>
      <w:proofErr w:type="spellStart"/>
      <w:r w:rsidRPr="00B115B1">
        <w:rPr>
          <w:rFonts w:ascii="Courier New" w:eastAsia="Times New Roman" w:hAnsi="Courier New" w:cs="Courier New"/>
          <w:b/>
          <w:bCs/>
          <w:sz w:val="24"/>
          <w:szCs w:val="24"/>
        </w:rPr>
        <w:t>db.oslab.lab</w:t>
      </w:r>
      <w:proofErr w:type="spellEnd"/>
    </w:p>
    <w:p w:rsidR="00966616" w:rsidRDefault="00AD4EE4" w:rsidP="00966616">
      <w:pPr>
        <w:pStyle w:val="NormalWeb"/>
        <w:jc w:val="center"/>
      </w:pPr>
      <w:r>
        <w:rPr>
          <w:noProof/>
        </w:rPr>
        <w:drawing>
          <wp:inline distT="0" distB="0" distL="0" distR="0" wp14:anchorId="56DD12E2" wp14:editId="7A2A3C51">
            <wp:extent cx="5731510" cy="193040"/>
            <wp:effectExtent l="0" t="0" r="254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93040"/>
                    </a:xfrm>
                    <a:prstGeom prst="rect">
                      <a:avLst/>
                    </a:prstGeom>
                  </pic:spPr>
                </pic:pic>
              </a:graphicData>
            </a:graphic>
          </wp:inline>
        </w:drawing>
      </w:r>
    </w:p>
    <w:p w:rsidR="00B115B1" w:rsidRPr="00B115B1" w:rsidRDefault="00B115B1" w:rsidP="00B115B1">
      <w:pPr>
        <w:pStyle w:val="NormalWeb"/>
      </w:pPr>
      <w:r>
        <w:t>Replace content with:</w:t>
      </w:r>
    </w:p>
    <w:p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$TTL    604800</w:t>
      </w:r>
    </w:p>
    <w:p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IN      SOA     </w:t>
      </w:r>
      <w:proofErr w:type="spellStart"/>
      <w:r w:rsidRPr="00B115B1">
        <w:rPr>
          <w:rFonts w:ascii="Courier New" w:eastAsia="Times New Roman" w:hAnsi="Courier New" w:cs="Courier New"/>
          <w:b/>
          <w:bCs/>
          <w:sz w:val="20"/>
          <w:szCs w:val="24"/>
        </w:rPr>
        <w:t>oslab.lab</w:t>
      </w:r>
      <w:proofErr w:type="spellEnd"/>
      <w:r w:rsidRPr="00B115B1">
        <w:rPr>
          <w:rFonts w:ascii="Courier New" w:eastAsia="Times New Roman" w:hAnsi="Courier New" w:cs="Courier New"/>
          <w:b/>
          <w:bCs/>
          <w:sz w:val="20"/>
          <w:szCs w:val="24"/>
        </w:rPr>
        <w:t xml:space="preserve">. </w:t>
      </w:r>
      <w:proofErr w:type="spellStart"/>
      <w:r w:rsidRPr="00B115B1">
        <w:rPr>
          <w:rFonts w:ascii="Courier New" w:eastAsia="Times New Roman" w:hAnsi="Courier New" w:cs="Courier New"/>
          <w:b/>
          <w:bCs/>
          <w:sz w:val="20"/>
          <w:szCs w:val="24"/>
        </w:rPr>
        <w:t>root.oslab.lab</w:t>
      </w:r>
      <w:proofErr w:type="spellEnd"/>
      <w:r w:rsidRPr="00B115B1">
        <w:rPr>
          <w:rFonts w:ascii="Courier New" w:eastAsia="Times New Roman" w:hAnsi="Courier New" w:cs="Courier New"/>
          <w:b/>
          <w:bCs/>
          <w:sz w:val="20"/>
          <w:szCs w:val="24"/>
        </w:rPr>
        <w:t>. (</w:t>
      </w:r>
    </w:p>
    <w:p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2       </w:t>
      </w:r>
      <w:proofErr w:type="gramStart"/>
      <w:r w:rsidRPr="00B115B1">
        <w:rPr>
          <w:rFonts w:ascii="Courier New" w:eastAsia="Times New Roman" w:hAnsi="Courier New" w:cs="Courier New"/>
          <w:b/>
          <w:bCs/>
          <w:sz w:val="20"/>
          <w:szCs w:val="24"/>
        </w:rPr>
        <w:t xml:space="preserve">  ;</w:t>
      </w:r>
      <w:proofErr w:type="gramEnd"/>
      <w:r w:rsidRPr="00B115B1">
        <w:rPr>
          <w:rFonts w:ascii="Courier New" w:eastAsia="Times New Roman" w:hAnsi="Courier New" w:cs="Courier New"/>
          <w:b/>
          <w:bCs/>
          <w:sz w:val="20"/>
          <w:szCs w:val="24"/>
        </w:rPr>
        <w:t xml:space="preserve"> Serial</w:t>
      </w:r>
    </w:p>
    <w:p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604800       </w:t>
      </w:r>
      <w:proofErr w:type="gramStart"/>
      <w:r w:rsidRPr="00B115B1">
        <w:rPr>
          <w:rFonts w:ascii="Courier New" w:eastAsia="Times New Roman" w:hAnsi="Courier New" w:cs="Courier New"/>
          <w:b/>
          <w:bCs/>
          <w:sz w:val="20"/>
          <w:szCs w:val="24"/>
        </w:rPr>
        <w:t xml:space="preserve">  ;</w:t>
      </w:r>
      <w:proofErr w:type="gramEnd"/>
      <w:r w:rsidRPr="00B115B1">
        <w:rPr>
          <w:rFonts w:ascii="Courier New" w:eastAsia="Times New Roman" w:hAnsi="Courier New" w:cs="Courier New"/>
          <w:b/>
          <w:bCs/>
          <w:sz w:val="20"/>
          <w:szCs w:val="24"/>
        </w:rPr>
        <w:t xml:space="preserve"> Refresh</w:t>
      </w:r>
    </w:p>
    <w:p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86400       </w:t>
      </w:r>
      <w:proofErr w:type="gramStart"/>
      <w:r w:rsidRPr="00B115B1">
        <w:rPr>
          <w:rFonts w:ascii="Courier New" w:eastAsia="Times New Roman" w:hAnsi="Courier New" w:cs="Courier New"/>
          <w:b/>
          <w:bCs/>
          <w:sz w:val="20"/>
          <w:szCs w:val="24"/>
        </w:rPr>
        <w:t xml:space="preserve">  ;</w:t>
      </w:r>
      <w:proofErr w:type="gramEnd"/>
      <w:r w:rsidRPr="00B115B1">
        <w:rPr>
          <w:rFonts w:ascii="Courier New" w:eastAsia="Times New Roman" w:hAnsi="Courier New" w:cs="Courier New"/>
          <w:b/>
          <w:bCs/>
          <w:sz w:val="20"/>
          <w:szCs w:val="24"/>
        </w:rPr>
        <w:t xml:space="preserve"> Retry</w:t>
      </w:r>
    </w:p>
    <w:p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2419200       </w:t>
      </w:r>
      <w:proofErr w:type="gramStart"/>
      <w:r w:rsidRPr="00B115B1">
        <w:rPr>
          <w:rFonts w:ascii="Courier New" w:eastAsia="Times New Roman" w:hAnsi="Courier New" w:cs="Courier New"/>
          <w:b/>
          <w:bCs/>
          <w:sz w:val="20"/>
          <w:szCs w:val="24"/>
        </w:rPr>
        <w:t xml:space="preserve">  ;</w:t>
      </w:r>
      <w:proofErr w:type="gramEnd"/>
      <w:r w:rsidRPr="00B115B1">
        <w:rPr>
          <w:rFonts w:ascii="Courier New" w:eastAsia="Times New Roman" w:hAnsi="Courier New" w:cs="Courier New"/>
          <w:b/>
          <w:bCs/>
          <w:sz w:val="20"/>
          <w:szCs w:val="24"/>
        </w:rPr>
        <w:t xml:space="preserve"> Expire</w:t>
      </w:r>
    </w:p>
    <w:p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w:t>
      </w:r>
      <w:proofErr w:type="gramStart"/>
      <w:r w:rsidRPr="00B115B1">
        <w:rPr>
          <w:rFonts w:ascii="Courier New" w:eastAsia="Times New Roman" w:hAnsi="Courier New" w:cs="Courier New"/>
          <w:b/>
          <w:bCs/>
          <w:sz w:val="20"/>
          <w:szCs w:val="24"/>
        </w:rPr>
        <w:t>604800 )</w:t>
      </w:r>
      <w:proofErr w:type="gramEnd"/>
      <w:r w:rsidRPr="00B115B1">
        <w:rPr>
          <w:rFonts w:ascii="Courier New" w:eastAsia="Times New Roman" w:hAnsi="Courier New" w:cs="Courier New"/>
          <w:b/>
          <w:bCs/>
          <w:sz w:val="20"/>
          <w:szCs w:val="24"/>
        </w:rPr>
        <w:t xml:space="preserve">       ; Negative Cache TTL</w:t>
      </w:r>
    </w:p>
    <w:p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w:t>
      </w:r>
    </w:p>
    <w:p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 xml:space="preserve">@       IN      NS      </w:t>
      </w:r>
      <w:proofErr w:type="spellStart"/>
      <w:r w:rsidRPr="00B115B1">
        <w:rPr>
          <w:rFonts w:ascii="Courier New" w:eastAsia="Times New Roman" w:hAnsi="Courier New" w:cs="Courier New"/>
          <w:b/>
          <w:bCs/>
          <w:sz w:val="20"/>
          <w:szCs w:val="24"/>
        </w:rPr>
        <w:t>oslab.lab</w:t>
      </w:r>
      <w:proofErr w:type="spellEnd"/>
      <w:r w:rsidRPr="00B115B1">
        <w:rPr>
          <w:rFonts w:ascii="Courier New" w:eastAsia="Times New Roman" w:hAnsi="Courier New" w:cs="Courier New"/>
          <w:b/>
          <w:bCs/>
          <w:sz w:val="20"/>
          <w:szCs w:val="24"/>
        </w:rPr>
        <w:t>.</w:t>
      </w:r>
    </w:p>
    <w:p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lastRenderedPageBreak/>
        <w:t>@       IN      A       192.168.25.131</w:t>
      </w:r>
    </w:p>
    <w:p w:rsidR="00B115B1" w:rsidRPr="00B115B1" w:rsidRDefault="00B115B1" w:rsidP="00B115B1">
      <w:pPr>
        <w:spacing w:before="100" w:beforeAutospacing="1" w:after="100" w:afterAutospacing="1" w:line="240" w:lineRule="auto"/>
        <w:jc w:val="both"/>
        <w:rPr>
          <w:rFonts w:ascii="Courier New" w:eastAsia="Times New Roman" w:hAnsi="Courier New" w:cs="Courier New"/>
          <w:b/>
          <w:bCs/>
          <w:sz w:val="20"/>
          <w:szCs w:val="24"/>
        </w:rPr>
      </w:pPr>
      <w:r w:rsidRPr="00B115B1">
        <w:rPr>
          <w:rFonts w:ascii="Courier New" w:eastAsia="Times New Roman" w:hAnsi="Courier New" w:cs="Courier New"/>
          <w:b/>
          <w:bCs/>
          <w:sz w:val="20"/>
          <w:szCs w:val="24"/>
        </w:rPr>
        <w:t>www     IN      A       192.168.25.131</w:t>
      </w:r>
    </w:p>
    <w:p w:rsidR="00966616" w:rsidRDefault="00AD4EE4" w:rsidP="00E246E7">
      <w:pPr>
        <w:pStyle w:val="NormalWeb"/>
        <w:jc w:val="center"/>
      </w:pPr>
      <w:r>
        <w:rPr>
          <w:noProof/>
        </w:rPr>
        <w:drawing>
          <wp:inline distT="0" distB="0" distL="0" distR="0" wp14:anchorId="253A2EDC" wp14:editId="4424764D">
            <wp:extent cx="5731510" cy="2881630"/>
            <wp:effectExtent l="0" t="0" r="254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881630"/>
                    </a:xfrm>
                    <a:prstGeom prst="rect">
                      <a:avLst/>
                    </a:prstGeom>
                  </pic:spPr>
                </pic:pic>
              </a:graphicData>
            </a:graphic>
          </wp:inline>
        </w:drawing>
      </w:r>
    </w:p>
    <w:p w:rsidR="003F00A2" w:rsidRDefault="003F00A2" w:rsidP="003F00A2">
      <w:pPr>
        <w:pStyle w:val="NormalWeb"/>
        <w:jc w:val="center"/>
      </w:pPr>
    </w:p>
    <w:p w:rsidR="00624744" w:rsidRDefault="00843A8F" w:rsidP="003F00A2">
      <w:pPr>
        <w:spacing w:before="100" w:beforeAutospacing="1" w:after="100" w:afterAutospacing="1" w:line="240" w:lineRule="auto"/>
        <w:jc w:val="both"/>
        <w:rPr>
          <w:rFonts w:ascii="Times New Roman" w:eastAsia="Times New Roman" w:hAnsi="Times New Roman" w:cs="Times New Roman"/>
          <w:bCs/>
          <w:sz w:val="24"/>
          <w:szCs w:val="24"/>
        </w:rPr>
      </w:pPr>
      <w:r w:rsidRPr="00843A8F">
        <w:rPr>
          <w:rFonts w:ascii="Times New Roman" w:eastAsia="Times New Roman" w:hAnsi="Times New Roman" w:cs="Times New Roman"/>
          <w:b/>
          <w:bCs/>
          <w:sz w:val="24"/>
          <w:szCs w:val="24"/>
        </w:rPr>
        <w:t xml:space="preserve">Step 6 – </w:t>
      </w:r>
      <w:r w:rsidR="00966616" w:rsidRPr="00966616">
        <w:rPr>
          <w:rFonts w:ascii="Times New Roman" w:hAnsi="Times New Roman" w:cs="Times New Roman"/>
          <w:b/>
          <w:sz w:val="24"/>
          <w:szCs w:val="24"/>
        </w:rPr>
        <w:t>Check DNS Configuration (Ubuntu-1</w:t>
      </w:r>
      <w:r w:rsidR="00966616" w:rsidRPr="00966616">
        <w:rPr>
          <w:rFonts w:ascii="Times New Roman" w:eastAsia="Times New Roman" w:hAnsi="Times New Roman" w:cs="Times New Roman"/>
          <w:b/>
          <w:bCs/>
          <w:sz w:val="24"/>
          <w:szCs w:val="24"/>
        </w:rPr>
        <w:t>)</w:t>
      </w:r>
    </w:p>
    <w:p w:rsidR="00966616" w:rsidRPr="00AD4EE4" w:rsidRDefault="00966616" w:rsidP="00AD4EE4">
      <w:pPr>
        <w:spacing w:before="100" w:beforeAutospacing="1" w:after="100" w:afterAutospacing="1" w:line="240" w:lineRule="auto"/>
        <w:jc w:val="both"/>
        <w:rPr>
          <w:rFonts w:ascii="Courier New" w:eastAsia="Times New Roman" w:hAnsi="Courier New" w:cs="Courier New"/>
          <w:b/>
          <w:bCs/>
          <w:sz w:val="24"/>
          <w:szCs w:val="24"/>
        </w:rPr>
      </w:pPr>
      <w:proofErr w:type="spellStart"/>
      <w:r w:rsidRPr="00966616">
        <w:rPr>
          <w:rStyle w:val="HTMLCode"/>
          <w:rFonts w:eastAsiaTheme="minorHAnsi"/>
          <w:b/>
          <w:sz w:val="24"/>
        </w:rPr>
        <w:t>sudo</w:t>
      </w:r>
      <w:proofErr w:type="spellEnd"/>
      <w:r w:rsidRPr="00966616">
        <w:rPr>
          <w:rStyle w:val="HTMLCode"/>
          <w:rFonts w:eastAsiaTheme="minorHAnsi"/>
          <w:b/>
          <w:sz w:val="24"/>
        </w:rPr>
        <w:t xml:space="preserve"> named-</w:t>
      </w:r>
      <w:proofErr w:type="spellStart"/>
      <w:r w:rsidRPr="00966616">
        <w:rPr>
          <w:rStyle w:val="HTMLCode"/>
          <w:rFonts w:eastAsiaTheme="minorHAnsi"/>
          <w:b/>
          <w:sz w:val="24"/>
        </w:rPr>
        <w:t>checkconf</w:t>
      </w:r>
      <w:proofErr w:type="spellEnd"/>
    </w:p>
    <w:p w:rsidR="003F00A2" w:rsidRDefault="00966616" w:rsidP="00966616">
      <w:pPr>
        <w:pStyle w:val="NormalWeb"/>
        <w:rPr>
          <w:rFonts w:ascii="Courier New" w:hAnsi="Courier New" w:cs="Courier New"/>
          <w:b/>
          <w:bCs/>
        </w:rPr>
      </w:pPr>
      <w:proofErr w:type="spellStart"/>
      <w:r w:rsidRPr="00966616">
        <w:rPr>
          <w:rFonts w:ascii="Courier New" w:hAnsi="Courier New" w:cs="Courier New"/>
          <w:b/>
          <w:bCs/>
        </w:rPr>
        <w:t>sudo</w:t>
      </w:r>
      <w:proofErr w:type="spellEnd"/>
      <w:r w:rsidRPr="00966616">
        <w:rPr>
          <w:rFonts w:ascii="Courier New" w:hAnsi="Courier New" w:cs="Courier New"/>
          <w:b/>
          <w:bCs/>
        </w:rPr>
        <w:t xml:space="preserve"> named-</w:t>
      </w:r>
      <w:proofErr w:type="spellStart"/>
      <w:r w:rsidRPr="00966616">
        <w:rPr>
          <w:rFonts w:ascii="Courier New" w:hAnsi="Courier New" w:cs="Courier New"/>
          <w:b/>
          <w:bCs/>
        </w:rPr>
        <w:t>checkzone</w:t>
      </w:r>
      <w:proofErr w:type="spellEnd"/>
      <w:r w:rsidRPr="00966616">
        <w:rPr>
          <w:rFonts w:ascii="Courier New" w:hAnsi="Courier New" w:cs="Courier New"/>
          <w:b/>
          <w:bCs/>
        </w:rPr>
        <w:t xml:space="preserve"> </w:t>
      </w:r>
      <w:proofErr w:type="spellStart"/>
      <w:r w:rsidRPr="00966616">
        <w:rPr>
          <w:rFonts w:ascii="Courier New" w:hAnsi="Courier New" w:cs="Courier New"/>
          <w:b/>
          <w:bCs/>
        </w:rPr>
        <w:t>oslab.lab</w:t>
      </w:r>
      <w:proofErr w:type="spellEnd"/>
      <w:r w:rsidRPr="00966616">
        <w:rPr>
          <w:rFonts w:ascii="Courier New" w:hAnsi="Courier New" w:cs="Courier New"/>
          <w:b/>
          <w:bCs/>
        </w:rPr>
        <w:t xml:space="preserve"> /</w:t>
      </w:r>
      <w:proofErr w:type="spellStart"/>
      <w:r w:rsidRPr="00966616">
        <w:rPr>
          <w:rFonts w:ascii="Courier New" w:hAnsi="Courier New" w:cs="Courier New"/>
          <w:b/>
          <w:bCs/>
        </w:rPr>
        <w:t>etc</w:t>
      </w:r>
      <w:proofErr w:type="spellEnd"/>
      <w:r w:rsidRPr="00966616">
        <w:rPr>
          <w:rFonts w:ascii="Courier New" w:hAnsi="Courier New" w:cs="Courier New"/>
          <w:b/>
          <w:bCs/>
        </w:rPr>
        <w:t>/bind/</w:t>
      </w:r>
      <w:proofErr w:type="spellStart"/>
      <w:r w:rsidRPr="00966616">
        <w:rPr>
          <w:rFonts w:ascii="Courier New" w:hAnsi="Courier New" w:cs="Courier New"/>
          <w:b/>
          <w:bCs/>
        </w:rPr>
        <w:t>db.oslab.lab</w:t>
      </w:r>
      <w:proofErr w:type="spellEnd"/>
    </w:p>
    <w:p w:rsidR="00B50AFF" w:rsidRPr="00B50AFF" w:rsidRDefault="00B50AFF" w:rsidP="00B50AFF">
      <w:pPr>
        <w:pStyle w:val="NormalWeb"/>
      </w:pPr>
      <w:r>
        <w:t>Expected</w:t>
      </w:r>
      <w:r w:rsidRPr="00B50AFF">
        <w:t>:</w:t>
      </w:r>
    </w:p>
    <w:p w:rsidR="00B50AFF" w:rsidRPr="00B50AFF" w:rsidRDefault="00B50AFF" w:rsidP="00966616">
      <w:pPr>
        <w:pStyle w:val="NormalWeb"/>
        <w:rPr>
          <w:rFonts w:ascii="Courier New" w:hAnsi="Courier New" w:cs="Courier New"/>
          <w:b/>
        </w:rPr>
      </w:pPr>
      <w:r>
        <w:rPr>
          <w:rFonts w:ascii="Courier New" w:hAnsi="Courier New" w:cs="Courier New"/>
          <w:b/>
        </w:rPr>
        <w:t>OK</w:t>
      </w:r>
    </w:p>
    <w:p w:rsidR="003F00A2" w:rsidRDefault="00AD4EE4" w:rsidP="00AD4EE4">
      <w:pPr>
        <w:pStyle w:val="NormalWeb"/>
      </w:pPr>
      <w:r>
        <w:rPr>
          <w:noProof/>
        </w:rPr>
        <w:drawing>
          <wp:inline distT="0" distB="0" distL="0" distR="0" wp14:anchorId="7CB7F369" wp14:editId="3801FAF5">
            <wp:extent cx="5731510" cy="2162810"/>
            <wp:effectExtent l="0" t="0" r="2540" b="889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162810"/>
                    </a:xfrm>
                    <a:prstGeom prst="rect">
                      <a:avLst/>
                    </a:prstGeom>
                  </pic:spPr>
                </pic:pic>
              </a:graphicData>
            </a:graphic>
          </wp:inline>
        </w:drawing>
      </w:r>
    </w:p>
    <w:p w:rsidR="00966616" w:rsidRDefault="00966616" w:rsidP="003F00A2">
      <w:pPr>
        <w:pStyle w:val="NormalWeb"/>
        <w:jc w:val="center"/>
      </w:pPr>
    </w:p>
    <w:p w:rsidR="00723E64" w:rsidRDefault="00723E64" w:rsidP="00723E64">
      <w:pPr>
        <w:spacing w:before="100" w:beforeAutospacing="1" w:after="100" w:afterAutospacing="1" w:line="240" w:lineRule="auto"/>
        <w:jc w:val="both"/>
        <w:rPr>
          <w:rFonts w:ascii="Times New Roman" w:eastAsia="Times New Roman" w:hAnsi="Times New Roman" w:cs="Times New Roman"/>
          <w:bCs/>
          <w:sz w:val="24"/>
          <w:szCs w:val="24"/>
        </w:rPr>
      </w:pPr>
      <w:r w:rsidRPr="00843A8F">
        <w:rPr>
          <w:rFonts w:ascii="Times New Roman" w:eastAsia="Times New Roman" w:hAnsi="Times New Roman" w:cs="Times New Roman"/>
          <w:b/>
          <w:bCs/>
          <w:sz w:val="24"/>
          <w:szCs w:val="24"/>
        </w:rPr>
        <w:t xml:space="preserve">Step </w:t>
      </w:r>
      <w:r>
        <w:rPr>
          <w:rFonts w:ascii="Times New Roman" w:eastAsia="Times New Roman" w:hAnsi="Times New Roman" w:cs="Times New Roman"/>
          <w:b/>
          <w:bCs/>
          <w:sz w:val="24"/>
          <w:szCs w:val="24"/>
        </w:rPr>
        <w:t>7</w:t>
      </w:r>
      <w:r w:rsidRPr="00843A8F">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00836E89">
        <w:rPr>
          <w:rFonts w:ascii="Times New Roman" w:eastAsia="Times New Roman" w:hAnsi="Times New Roman" w:cs="Times New Roman"/>
          <w:b/>
          <w:bCs/>
          <w:sz w:val="24"/>
          <w:szCs w:val="24"/>
        </w:rPr>
        <w:t xml:space="preserve">Restart DNS Server </w:t>
      </w:r>
    </w:p>
    <w:p w:rsidR="00E246E7" w:rsidRPr="00AD4EE4" w:rsidRDefault="00836E89" w:rsidP="00AD4EE4">
      <w:pPr>
        <w:pStyle w:val="HTMLPreformatted"/>
        <w:rPr>
          <w:b/>
          <w:sz w:val="24"/>
        </w:rPr>
      </w:pPr>
      <w:proofErr w:type="spellStart"/>
      <w:r w:rsidRPr="00836E89">
        <w:rPr>
          <w:rStyle w:val="hljs-builtin"/>
          <w:b/>
          <w:sz w:val="24"/>
        </w:rPr>
        <w:t>sudo</w:t>
      </w:r>
      <w:proofErr w:type="spellEnd"/>
      <w:r w:rsidRPr="00836E89">
        <w:rPr>
          <w:rStyle w:val="hljs-builtin"/>
          <w:b/>
          <w:sz w:val="24"/>
        </w:rPr>
        <w:t xml:space="preserve"> </w:t>
      </w:r>
      <w:proofErr w:type="spellStart"/>
      <w:r w:rsidRPr="00836E89">
        <w:rPr>
          <w:rStyle w:val="hljs-builtin"/>
          <w:b/>
          <w:sz w:val="24"/>
        </w:rPr>
        <w:t>systemctl</w:t>
      </w:r>
      <w:proofErr w:type="spellEnd"/>
      <w:r w:rsidRPr="00836E89">
        <w:rPr>
          <w:rStyle w:val="hljs-builtin"/>
          <w:b/>
          <w:sz w:val="24"/>
        </w:rPr>
        <w:t xml:space="preserve"> restart bind9</w:t>
      </w:r>
    </w:p>
    <w:p w:rsidR="00B50AFF" w:rsidRPr="00B50AFF" w:rsidRDefault="00B50AFF" w:rsidP="00B50AFF">
      <w:pPr>
        <w:pStyle w:val="NormalWeb"/>
      </w:pPr>
      <w:r w:rsidRPr="00B50AFF">
        <w:t>Verify:</w:t>
      </w:r>
    </w:p>
    <w:p w:rsidR="00723E64" w:rsidRDefault="00B50AFF" w:rsidP="00B50AFF">
      <w:pPr>
        <w:pStyle w:val="NormalWeb"/>
        <w:rPr>
          <w:rFonts w:ascii="Courier New" w:hAnsi="Courier New" w:cs="Courier New"/>
          <w:b/>
        </w:rPr>
      </w:pPr>
      <w:proofErr w:type="spellStart"/>
      <w:r w:rsidRPr="00B50AFF">
        <w:rPr>
          <w:rFonts w:ascii="Courier New" w:hAnsi="Courier New" w:cs="Courier New"/>
          <w:b/>
        </w:rPr>
        <w:t>sudo</w:t>
      </w:r>
      <w:proofErr w:type="spellEnd"/>
      <w:r w:rsidRPr="00B50AFF">
        <w:rPr>
          <w:rFonts w:ascii="Courier New" w:hAnsi="Courier New" w:cs="Courier New"/>
          <w:b/>
        </w:rPr>
        <w:t xml:space="preserve"> </w:t>
      </w:r>
      <w:proofErr w:type="spellStart"/>
      <w:r w:rsidRPr="00B50AFF">
        <w:rPr>
          <w:rFonts w:ascii="Courier New" w:hAnsi="Courier New" w:cs="Courier New"/>
          <w:b/>
        </w:rPr>
        <w:t>systemctl</w:t>
      </w:r>
      <w:proofErr w:type="spellEnd"/>
      <w:r w:rsidRPr="00B50AFF">
        <w:rPr>
          <w:rFonts w:ascii="Courier New" w:hAnsi="Courier New" w:cs="Courier New"/>
          <w:b/>
        </w:rPr>
        <w:t xml:space="preserve"> status bind9</w:t>
      </w:r>
    </w:p>
    <w:p w:rsidR="00AD4EE4" w:rsidRDefault="00AD4EE4" w:rsidP="00E246E7">
      <w:pPr>
        <w:pStyle w:val="NormalWeb"/>
        <w:jc w:val="center"/>
      </w:pPr>
      <w:r w:rsidRPr="00AD4EE4">
        <w:drawing>
          <wp:inline distT="0" distB="0" distL="0" distR="0" wp14:anchorId="584B7B2D" wp14:editId="2D1F5F3D">
            <wp:extent cx="4801270" cy="6668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01270" cy="666843"/>
                    </a:xfrm>
                    <a:prstGeom prst="rect">
                      <a:avLst/>
                    </a:prstGeom>
                  </pic:spPr>
                </pic:pic>
              </a:graphicData>
            </a:graphic>
          </wp:inline>
        </w:drawing>
      </w:r>
    </w:p>
    <w:p w:rsidR="00723E64" w:rsidRDefault="00AD4EE4" w:rsidP="00E246E7">
      <w:pPr>
        <w:pStyle w:val="NormalWeb"/>
        <w:jc w:val="center"/>
      </w:pPr>
      <w:r>
        <w:rPr>
          <w:noProof/>
        </w:rPr>
        <w:drawing>
          <wp:inline distT="0" distB="0" distL="0" distR="0" wp14:anchorId="6883113D" wp14:editId="07393D23">
            <wp:extent cx="5731510" cy="2936875"/>
            <wp:effectExtent l="0" t="0" r="254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936875"/>
                    </a:xfrm>
                    <a:prstGeom prst="rect">
                      <a:avLst/>
                    </a:prstGeom>
                  </pic:spPr>
                </pic:pic>
              </a:graphicData>
            </a:graphic>
          </wp:inline>
        </w:drawing>
      </w:r>
    </w:p>
    <w:p w:rsidR="00E246E7" w:rsidRDefault="00E246E7" w:rsidP="00E246E7">
      <w:pPr>
        <w:pStyle w:val="NormalWeb"/>
        <w:jc w:val="center"/>
      </w:pPr>
    </w:p>
    <w:p w:rsidR="00B50AFF" w:rsidRDefault="00B50AFF" w:rsidP="00B50AFF">
      <w:pPr>
        <w:spacing w:before="100" w:beforeAutospacing="1" w:after="100" w:afterAutospacing="1" w:line="240" w:lineRule="auto"/>
        <w:jc w:val="both"/>
        <w:rPr>
          <w:rFonts w:ascii="Times New Roman" w:eastAsia="Times New Roman" w:hAnsi="Times New Roman" w:cs="Times New Roman"/>
          <w:bCs/>
          <w:sz w:val="24"/>
          <w:szCs w:val="24"/>
        </w:rPr>
      </w:pPr>
      <w:r w:rsidRPr="00843A8F">
        <w:rPr>
          <w:rFonts w:ascii="Times New Roman" w:eastAsia="Times New Roman" w:hAnsi="Times New Roman" w:cs="Times New Roman"/>
          <w:b/>
          <w:bCs/>
          <w:sz w:val="24"/>
          <w:szCs w:val="24"/>
        </w:rPr>
        <w:t xml:space="preserve">Step </w:t>
      </w:r>
      <w:r>
        <w:rPr>
          <w:rFonts w:ascii="Times New Roman" w:eastAsia="Times New Roman" w:hAnsi="Times New Roman" w:cs="Times New Roman"/>
          <w:b/>
          <w:bCs/>
          <w:sz w:val="24"/>
          <w:szCs w:val="24"/>
        </w:rPr>
        <w:t>8</w:t>
      </w:r>
      <w:r w:rsidRPr="00843A8F">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Test DNS Locally (Ubunt-1) </w:t>
      </w:r>
    </w:p>
    <w:p w:rsidR="00B50AFF" w:rsidRPr="00E246E7" w:rsidRDefault="00B50AFF" w:rsidP="00E246E7">
      <w:pPr>
        <w:pStyle w:val="HTMLPreformatted"/>
        <w:rPr>
          <w:b/>
          <w:sz w:val="24"/>
        </w:rPr>
      </w:pPr>
      <w:r w:rsidRPr="00B50AFF">
        <w:rPr>
          <w:rStyle w:val="hljs-builtin"/>
          <w:b/>
          <w:sz w:val="24"/>
        </w:rPr>
        <w:t xml:space="preserve">dig </w:t>
      </w:r>
      <w:proofErr w:type="spellStart"/>
      <w:r w:rsidRPr="00B50AFF">
        <w:rPr>
          <w:rStyle w:val="hljs-builtin"/>
          <w:b/>
          <w:sz w:val="24"/>
        </w:rPr>
        <w:t>oslab.lab</w:t>
      </w:r>
      <w:proofErr w:type="spellEnd"/>
      <w:r w:rsidRPr="00B50AFF">
        <w:rPr>
          <w:rStyle w:val="hljs-builtin"/>
          <w:b/>
          <w:sz w:val="24"/>
        </w:rPr>
        <w:t xml:space="preserve"> @127.0.0.1</w:t>
      </w:r>
    </w:p>
    <w:p w:rsidR="00B50AFF" w:rsidRPr="00B50AFF" w:rsidRDefault="00B50AFF" w:rsidP="00B50AFF">
      <w:pPr>
        <w:pStyle w:val="NormalWeb"/>
      </w:pPr>
      <w:r>
        <w:t>Expected</w:t>
      </w:r>
      <w:r w:rsidRPr="00B50AFF">
        <w:t>:</w:t>
      </w:r>
    </w:p>
    <w:p w:rsidR="00B50AFF" w:rsidRPr="00B50AFF" w:rsidRDefault="00B50AFF" w:rsidP="00B50AFF">
      <w:pPr>
        <w:pStyle w:val="NormalWeb"/>
        <w:rPr>
          <w:rFonts w:ascii="Courier New" w:hAnsi="Courier New" w:cs="Courier New"/>
          <w:b/>
        </w:rPr>
      </w:pPr>
      <w:r w:rsidRPr="00B50AFF">
        <w:rPr>
          <w:rFonts w:ascii="Courier New" w:hAnsi="Courier New" w:cs="Courier New"/>
          <w:b/>
        </w:rPr>
        <w:t>ANSWER SECTION:</w:t>
      </w:r>
    </w:p>
    <w:p w:rsidR="00B50AFF" w:rsidRDefault="00B50AFF" w:rsidP="00B50AFF">
      <w:pPr>
        <w:pStyle w:val="NormalWeb"/>
        <w:rPr>
          <w:rFonts w:ascii="Courier New" w:hAnsi="Courier New" w:cs="Courier New"/>
          <w:b/>
        </w:rPr>
      </w:pPr>
      <w:proofErr w:type="spellStart"/>
      <w:r w:rsidRPr="00B50AFF">
        <w:rPr>
          <w:rFonts w:ascii="Courier New" w:hAnsi="Courier New" w:cs="Courier New"/>
          <w:b/>
        </w:rPr>
        <w:t>osla</w:t>
      </w:r>
      <w:r w:rsidR="00B10877">
        <w:rPr>
          <w:rFonts w:ascii="Courier New" w:hAnsi="Courier New" w:cs="Courier New"/>
          <w:b/>
        </w:rPr>
        <w:t>b.lab</w:t>
      </w:r>
      <w:proofErr w:type="spellEnd"/>
      <w:r w:rsidR="00B10877">
        <w:rPr>
          <w:rFonts w:ascii="Courier New" w:hAnsi="Courier New" w:cs="Courier New"/>
          <w:b/>
        </w:rPr>
        <w:t>.   IN   A   192.168.153.128</w:t>
      </w:r>
    </w:p>
    <w:p w:rsidR="00D80F9E" w:rsidRDefault="00D80F9E" w:rsidP="00B50AFF">
      <w:pPr>
        <w:pStyle w:val="NormalWeb"/>
        <w:rPr>
          <w:rFonts w:ascii="Courier New" w:hAnsi="Courier New" w:cs="Courier New"/>
          <w:b/>
        </w:rPr>
      </w:pPr>
    </w:p>
    <w:p w:rsidR="00B50AFF" w:rsidRPr="004C19E3" w:rsidRDefault="00D80F9E" w:rsidP="00723E64">
      <w:pPr>
        <w:pStyle w:val="NormalWeb"/>
        <w:rPr>
          <w:rFonts w:ascii="Courier New" w:hAnsi="Courier New" w:cs="Courier New"/>
          <w:b/>
        </w:rPr>
      </w:pPr>
      <w:r>
        <w:rPr>
          <w:noProof/>
        </w:rPr>
        <w:lastRenderedPageBreak/>
        <w:drawing>
          <wp:inline distT="0" distB="0" distL="0" distR="0" wp14:anchorId="42A8B111" wp14:editId="5C9DA500">
            <wp:extent cx="5731510" cy="3877310"/>
            <wp:effectExtent l="0" t="0" r="2540" b="889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877310"/>
                    </a:xfrm>
                    <a:prstGeom prst="rect">
                      <a:avLst/>
                    </a:prstGeom>
                  </pic:spPr>
                </pic:pic>
              </a:graphicData>
            </a:graphic>
          </wp:inline>
        </w:drawing>
      </w:r>
    </w:p>
    <w:p w:rsidR="00B50AFF" w:rsidRDefault="00B50AFF" w:rsidP="00B50AFF">
      <w:pPr>
        <w:spacing w:before="100" w:beforeAutospacing="1" w:after="100" w:afterAutospacing="1" w:line="240" w:lineRule="auto"/>
        <w:jc w:val="both"/>
        <w:rPr>
          <w:rFonts w:ascii="Times New Roman" w:eastAsia="Times New Roman" w:hAnsi="Times New Roman" w:cs="Times New Roman"/>
          <w:b/>
          <w:bCs/>
          <w:sz w:val="24"/>
          <w:szCs w:val="24"/>
        </w:rPr>
      </w:pPr>
      <w:r w:rsidRPr="00843A8F">
        <w:rPr>
          <w:rFonts w:ascii="Times New Roman" w:eastAsia="Times New Roman" w:hAnsi="Times New Roman" w:cs="Times New Roman"/>
          <w:b/>
          <w:bCs/>
          <w:sz w:val="24"/>
          <w:szCs w:val="24"/>
        </w:rPr>
        <w:t xml:space="preserve">Step </w:t>
      </w:r>
      <w:r>
        <w:rPr>
          <w:rFonts w:ascii="Times New Roman" w:eastAsia="Times New Roman" w:hAnsi="Times New Roman" w:cs="Times New Roman"/>
          <w:b/>
          <w:bCs/>
          <w:sz w:val="24"/>
          <w:szCs w:val="24"/>
        </w:rPr>
        <w:t>9</w:t>
      </w:r>
      <w:r w:rsidRPr="00843A8F">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Configure DNS Client (Ubuntu-2) </w:t>
      </w:r>
    </w:p>
    <w:p w:rsidR="00B50AFF" w:rsidRPr="00B50AFF" w:rsidRDefault="00B50AFF" w:rsidP="00B50AFF">
      <w:pPr>
        <w:spacing w:before="100" w:beforeAutospacing="1" w:after="100" w:afterAutospacing="1" w:line="240" w:lineRule="auto"/>
        <w:jc w:val="both"/>
        <w:rPr>
          <w:rFonts w:ascii="Times New Roman" w:eastAsia="Times New Roman" w:hAnsi="Times New Roman" w:cs="Times New Roman"/>
          <w:b/>
          <w:bCs/>
          <w:sz w:val="32"/>
          <w:szCs w:val="24"/>
        </w:rPr>
      </w:pPr>
      <w:r w:rsidRPr="00B50AFF">
        <w:rPr>
          <w:rFonts w:ascii="Times New Roman" w:hAnsi="Times New Roman" w:cs="Times New Roman"/>
          <w:b/>
          <w:sz w:val="24"/>
        </w:rPr>
        <w:t>Set DNS server:</w:t>
      </w:r>
    </w:p>
    <w:p w:rsidR="00E246E7" w:rsidRPr="004C19E3" w:rsidRDefault="00B50AFF" w:rsidP="004C19E3">
      <w:pPr>
        <w:pStyle w:val="HTMLPreformatted"/>
        <w:rPr>
          <w:b/>
          <w:sz w:val="24"/>
        </w:rPr>
      </w:pPr>
      <w:proofErr w:type="spellStart"/>
      <w:r w:rsidRPr="00B50AFF">
        <w:rPr>
          <w:rStyle w:val="hljs-builtin"/>
          <w:b/>
          <w:sz w:val="24"/>
        </w:rPr>
        <w:t>sudo</w:t>
      </w:r>
      <w:proofErr w:type="spellEnd"/>
      <w:r w:rsidRPr="00B50AFF">
        <w:rPr>
          <w:rStyle w:val="hljs-builtin"/>
          <w:b/>
          <w:sz w:val="24"/>
        </w:rPr>
        <w:t xml:space="preserve"> </w:t>
      </w:r>
      <w:proofErr w:type="spellStart"/>
      <w:r w:rsidRPr="00B50AFF">
        <w:rPr>
          <w:rStyle w:val="hljs-builtin"/>
          <w:b/>
          <w:sz w:val="24"/>
        </w:rPr>
        <w:t>res</w:t>
      </w:r>
      <w:r w:rsidR="00D80F9E">
        <w:rPr>
          <w:rStyle w:val="hljs-builtin"/>
          <w:b/>
          <w:sz w:val="24"/>
        </w:rPr>
        <w:t>olvectl</w:t>
      </w:r>
      <w:proofErr w:type="spellEnd"/>
      <w:r w:rsidR="00D80F9E">
        <w:rPr>
          <w:rStyle w:val="hljs-builtin"/>
          <w:b/>
          <w:sz w:val="24"/>
        </w:rPr>
        <w:t xml:space="preserve"> </w:t>
      </w:r>
      <w:proofErr w:type="spellStart"/>
      <w:r w:rsidR="00D80F9E">
        <w:rPr>
          <w:rStyle w:val="hljs-builtin"/>
          <w:b/>
          <w:sz w:val="24"/>
        </w:rPr>
        <w:t>dns</w:t>
      </w:r>
      <w:proofErr w:type="spellEnd"/>
      <w:r w:rsidR="00D80F9E">
        <w:rPr>
          <w:rStyle w:val="hljs-builtin"/>
          <w:b/>
          <w:sz w:val="24"/>
        </w:rPr>
        <w:t xml:space="preserve"> ens33 192.168.153.128</w:t>
      </w:r>
    </w:p>
    <w:p w:rsidR="00E246E7" w:rsidRPr="004C19E3" w:rsidRDefault="00B50AFF" w:rsidP="004C19E3">
      <w:pPr>
        <w:pStyle w:val="HTMLPreformatted"/>
        <w:rPr>
          <w:b/>
          <w:sz w:val="24"/>
        </w:rPr>
      </w:pPr>
      <w:proofErr w:type="spellStart"/>
      <w:r w:rsidRPr="00B50AFF">
        <w:rPr>
          <w:rStyle w:val="hljs-builtin"/>
          <w:b/>
          <w:sz w:val="24"/>
        </w:rPr>
        <w:t>sudo</w:t>
      </w:r>
      <w:proofErr w:type="spellEnd"/>
      <w:r w:rsidRPr="00B50AFF">
        <w:rPr>
          <w:rStyle w:val="hljs-builtin"/>
          <w:b/>
          <w:sz w:val="24"/>
        </w:rPr>
        <w:t xml:space="preserve"> </w:t>
      </w:r>
      <w:proofErr w:type="spellStart"/>
      <w:r w:rsidRPr="00B50AFF">
        <w:rPr>
          <w:rStyle w:val="hljs-builtin"/>
          <w:b/>
          <w:sz w:val="24"/>
        </w:rPr>
        <w:t>resolvectl</w:t>
      </w:r>
      <w:proofErr w:type="spellEnd"/>
      <w:r w:rsidRPr="00B50AFF">
        <w:rPr>
          <w:rStyle w:val="hljs-builtin"/>
          <w:b/>
          <w:sz w:val="24"/>
        </w:rPr>
        <w:t xml:space="preserve"> domain ens33 </w:t>
      </w:r>
      <w:proofErr w:type="spellStart"/>
      <w:r w:rsidRPr="00B50AFF">
        <w:rPr>
          <w:rStyle w:val="hljs-builtin"/>
          <w:b/>
          <w:sz w:val="24"/>
        </w:rPr>
        <w:t>oslab.lab</w:t>
      </w:r>
      <w:proofErr w:type="spellEnd"/>
    </w:p>
    <w:p w:rsidR="00B50AFF" w:rsidRPr="00B50AFF" w:rsidRDefault="00B50AFF" w:rsidP="00B50AFF">
      <w:pPr>
        <w:pStyle w:val="HTMLPreformatted"/>
        <w:rPr>
          <w:b/>
          <w:sz w:val="24"/>
        </w:rPr>
      </w:pPr>
      <w:proofErr w:type="spellStart"/>
      <w:r w:rsidRPr="00B50AFF">
        <w:rPr>
          <w:rStyle w:val="hljs-builtin"/>
          <w:b/>
          <w:sz w:val="24"/>
        </w:rPr>
        <w:t>resolvectl</w:t>
      </w:r>
      <w:proofErr w:type="spellEnd"/>
      <w:r w:rsidRPr="00B50AFF">
        <w:rPr>
          <w:rStyle w:val="hljs-builtin"/>
          <w:b/>
          <w:sz w:val="24"/>
        </w:rPr>
        <w:t xml:space="preserve"> status</w:t>
      </w:r>
    </w:p>
    <w:p w:rsidR="00E246E7" w:rsidRDefault="00E246E7" w:rsidP="00457356">
      <w:pPr>
        <w:pStyle w:val="NormalWeb"/>
        <w:jc w:val="center"/>
      </w:pPr>
    </w:p>
    <w:p w:rsidR="00B50AFF" w:rsidRDefault="004C19E3" w:rsidP="00E246E7">
      <w:pPr>
        <w:pStyle w:val="NormalWeb"/>
      </w:pPr>
      <w:r>
        <w:rPr>
          <w:noProof/>
        </w:rPr>
        <w:drawing>
          <wp:inline distT="0" distB="0" distL="0" distR="0" wp14:anchorId="7C5683AA" wp14:editId="1E060F04">
            <wp:extent cx="5089567" cy="2369419"/>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33937" cy="2390075"/>
                    </a:xfrm>
                    <a:prstGeom prst="rect">
                      <a:avLst/>
                    </a:prstGeom>
                  </pic:spPr>
                </pic:pic>
              </a:graphicData>
            </a:graphic>
          </wp:inline>
        </w:drawing>
      </w:r>
    </w:p>
    <w:p w:rsidR="00B50AFF" w:rsidRDefault="00B50AFF" w:rsidP="00B50AFF">
      <w:pPr>
        <w:spacing w:before="100" w:beforeAutospacing="1" w:after="100" w:afterAutospacing="1" w:line="240" w:lineRule="auto"/>
        <w:jc w:val="both"/>
        <w:rPr>
          <w:rFonts w:ascii="Times New Roman" w:eastAsia="Times New Roman" w:hAnsi="Times New Roman" w:cs="Times New Roman"/>
          <w:b/>
          <w:bCs/>
          <w:sz w:val="24"/>
          <w:szCs w:val="24"/>
        </w:rPr>
      </w:pPr>
      <w:r w:rsidRPr="00843A8F">
        <w:rPr>
          <w:rFonts w:ascii="Times New Roman" w:eastAsia="Times New Roman" w:hAnsi="Times New Roman" w:cs="Times New Roman"/>
          <w:b/>
          <w:bCs/>
          <w:sz w:val="24"/>
          <w:szCs w:val="24"/>
        </w:rPr>
        <w:lastRenderedPageBreak/>
        <w:t xml:space="preserve">Step </w:t>
      </w:r>
      <w:r>
        <w:rPr>
          <w:rFonts w:ascii="Times New Roman" w:eastAsia="Times New Roman" w:hAnsi="Times New Roman" w:cs="Times New Roman"/>
          <w:b/>
          <w:bCs/>
          <w:sz w:val="24"/>
          <w:szCs w:val="24"/>
        </w:rPr>
        <w:t>10</w:t>
      </w:r>
      <w:r w:rsidRPr="00843A8F">
        <w:rPr>
          <w:rFonts w:ascii="Times New Roman" w:eastAsia="Times New Roman" w:hAnsi="Times New Roman" w:cs="Times New Roman"/>
          <w:b/>
          <w:bCs/>
          <w:sz w:val="24"/>
          <w:szCs w:val="24"/>
        </w:rPr>
        <w:t xml:space="preserve"> – </w:t>
      </w:r>
      <w:r w:rsidRPr="00B50AFF">
        <w:rPr>
          <w:rFonts w:ascii="Times New Roman" w:hAnsi="Times New Roman" w:cs="Times New Roman"/>
          <w:b/>
          <w:sz w:val="24"/>
          <w:szCs w:val="24"/>
        </w:rPr>
        <w:t>FINAL TEST (Ubuntu-2</w:t>
      </w:r>
      <w:r w:rsidRPr="00B50AFF">
        <w:rPr>
          <w:rFonts w:ascii="Times New Roman" w:eastAsia="Times New Roman" w:hAnsi="Times New Roman" w:cs="Times New Roman"/>
          <w:b/>
          <w:bCs/>
          <w:sz w:val="24"/>
          <w:szCs w:val="24"/>
        </w:rPr>
        <w:t xml:space="preserve">) </w:t>
      </w:r>
    </w:p>
    <w:p w:rsidR="00B50AFF" w:rsidRDefault="00B50AFF" w:rsidP="00B50AFF">
      <w:pPr>
        <w:pStyle w:val="HTMLPreformatted"/>
        <w:rPr>
          <w:rStyle w:val="hljs-builtin"/>
          <w:b/>
          <w:sz w:val="24"/>
        </w:rPr>
      </w:pPr>
      <w:r w:rsidRPr="00B50AFF">
        <w:rPr>
          <w:rStyle w:val="hljs-builtin"/>
          <w:b/>
          <w:sz w:val="24"/>
        </w:rPr>
        <w:t xml:space="preserve">ping </w:t>
      </w:r>
      <w:proofErr w:type="spellStart"/>
      <w:r w:rsidRPr="00B50AFF">
        <w:rPr>
          <w:rStyle w:val="hljs-builtin"/>
          <w:b/>
          <w:sz w:val="24"/>
        </w:rPr>
        <w:t>oslab.lab</w:t>
      </w:r>
      <w:proofErr w:type="spellEnd"/>
    </w:p>
    <w:p w:rsidR="00B50AFF" w:rsidRDefault="004C19E3" w:rsidP="00457356">
      <w:pPr>
        <w:spacing w:before="100" w:beforeAutospacing="1" w:after="100" w:afterAutospacing="1" w:line="240" w:lineRule="auto"/>
        <w:jc w:val="center"/>
        <w:rPr>
          <w:rStyle w:val="hljs-builtin"/>
          <w:rFonts w:ascii="Courier New" w:hAnsi="Courier New" w:cs="Courier New"/>
          <w:b/>
          <w:sz w:val="24"/>
        </w:rPr>
      </w:pPr>
      <w:r>
        <w:rPr>
          <w:noProof/>
        </w:rPr>
        <w:drawing>
          <wp:inline distT="0" distB="0" distL="0" distR="0" wp14:anchorId="76335F11" wp14:editId="2BD300EB">
            <wp:extent cx="5731510" cy="2459990"/>
            <wp:effectExtent l="0" t="0" r="254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459990"/>
                    </a:xfrm>
                    <a:prstGeom prst="rect">
                      <a:avLst/>
                    </a:prstGeom>
                  </pic:spPr>
                </pic:pic>
              </a:graphicData>
            </a:graphic>
          </wp:inline>
        </w:drawing>
      </w:r>
    </w:p>
    <w:p w:rsidR="00B50AFF" w:rsidRPr="00B50AFF" w:rsidRDefault="00B50AFF" w:rsidP="00B50AFF">
      <w:pPr>
        <w:spacing w:before="100" w:beforeAutospacing="1" w:after="100" w:afterAutospacing="1" w:line="240" w:lineRule="auto"/>
        <w:jc w:val="both"/>
        <w:rPr>
          <w:rFonts w:ascii="Courier New" w:eastAsia="Times New Roman" w:hAnsi="Courier New" w:cs="Courier New"/>
          <w:b/>
          <w:bCs/>
          <w:sz w:val="32"/>
          <w:szCs w:val="24"/>
        </w:rPr>
      </w:pPr>
      <w:r w:rsidRPr="00B50AFF">
        <w:rPr>
          <w:rStyle w:val="hljs-builtin"/>
          <w:rFonts w:ascii="Courier New" w:hAnsi="Courier New" w:cs="Courier New"/>
          <w:b/>
          <w:sz w:val="24"/>
        </w:rPr>
        <w:t>ping www.oslab.lab</w:t>
      </w:r>
    </w:p>
    <w:p w:rsidR="00BE1A3D" w:rsidRDefault="004C19E3" w:rsidP="00457356">
      <w:pPr>
        <w:pStyle w:val="NormalWeb"/>
      </w:pPr>
      <w:r>
        <w:rPr>
          <w:noProof/>
        </w:rPr>
        <w:drawing>
          <wp:inline distT="0" distB="0" distL="0" distR="0" wp14:anchorId="0684C24D" wp14:editId="2E1EA82A">
            <wp:extent cx="4830479" cy="2679080"/>
            <wp:effectExtent l="0" t="0" r="8255" b="698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38678" cy="2683627"/>
                    </a:xfrm>
                    <a:prstGeom prst="rect">
                      <a:avLst/>
                    </a:prstGeom>
                  </pic:spPr>
                </pic:pic>
              </a:graphicData>
            </a:graphic>
          </wp:inline>
        </w:drawing>
      </w:r>
    </w:p>
    <w:p w:rsidR="00457356" w:rsidRPr="00457356" w:rsidRDefault="00457356" w:rsidP="00457356">
      <w:pPr>
        <w:pStyle w:val="NormalWeb"/>
      </w:pPr>
    </w:p>
    <w:p w:rsidR="00287BAF" w:rsidRPr="00BE3A64" w:rsidRDefault="00287BAF" w:rsidP="003F00A2">
      <w:pPr>
        <w:pStyle w:val="Heading1"/>
        <w:jc w:val="both"/>
        <w:rPr>
          <w:rFonts w:ascii="Times New Roman" w:eastAsia="+mn-ea" w:hAnsi="Times New Roman" w:cs="Times New Roman"/>
          <w:b/>
          <w:color w:val="auto"/>
          <w:kern w:val="24"/>
          <w:szCs w:val="28"/>
        </w:rPr>
      </w:pPr>
      <w:bookmarkStart w:id="3" w:name="_Toc216701565"/>
      <w:r w:rsidRPr="00BE3A64">
        <w:rPr>
          <w:rFonts w:ascii="Times New Roman" w:hAnsi="Times New Roman" w:cs="Times New Roman"/>
          <w:b/>
          <w:color w:val="auto"/>
        </w:rPr>
        <w:t>CONCLUSION</w:t>
      </w:r>
      <w:bookmarkEnd w:id="3"/>
    </w:p>
    <w:p w:rsidR="000B654C" w:rsidRPr="000D7D2D" w:rsidRDefault="00BA1D07" w:rsidP="00044A98">
      <w:pPr>
        <w:pStyle w:val="NormalWeb"/>
      </w:pPr>
      <w:r>
        <w:t>The DNS server was successfully configured on Ubuntu using BIND9. The server correctly resolved domain names to IP addresses for client systems, demonstrating proper DNS functionality. This implementation confirms effective name resolution within the network environment.</w:t>
      </w:r>
      <w:bookmarkStart w:id="4" w:name="_GoBack"/>
      <w:bookmarkEnd w:id="4"/>
    </w:p>
    <w:sectPr w:rsidR="000B654C" w:rsidRPr="000D7D2D" w:rsidSect="00BE3A64">
      <w:headerReference w:type="default" r:id="rId27"/>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0255" w:rsidRDefault="00090255" w:rsidP="00DE7AB2">
      <w:pPr>
        <w:spacing w:after="0" w:line="240" w:lineRule="auto"/>
      </w:pPr>
      <w:r>
        <w:separator/>
      </w:r>
    </w:p>
  </w:endnote>
  <w:endnote w:type="continuationSeparator" w:id="0">
    <w:p w:rsidR="00090255" w:rsidRDefault="00090255" w:rsidP="00DE7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n-e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0255" w:rsidRDefault="00090255" w:rsidP="00DE7AB2">
      <w:pPr>
        <w:spacing w:after="0" w:line="240" w:lineRule="auto"/>
      </w:pPr>
      <w:r>
        <w:separator/>
      </w:r>
    </w:p>
  </w:footnote>
  <w:footnote w:type="continuationSeparator" w:id="0">
    <w:p w:rsidR="00090255" w:rsidRDefault="00090255" w:rsidP="00DE7A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48CB" w:rsidRDefault="000B48CB">
    <w:pPr>
      <w:pStyle w:val="Header"/>
    </w:pPr>
    <w:r>
      <w:rPr>
        <w:noProof/>
      </w:rPr>
      <mc:AlternateContent>
        <mc:Choice Requires="wps">
          <w:drawing>
            <wp:anchor distT="0" distB="0" distL="0" distR="0" simplePos="0" relativeHeight="251661312" behindDoc="1" locked="0" layoutInCell="1" allowOverlap="1">
              <wp:simplePos x="0" y="0"/>
              <wp:positionH relativeFrom="page">
                <wp:posOffset>5008245</wp:posOffset>
              </wp:positionH>
              <wp:positionV relativeFrom="page">
                <wp:posOffset>483870</wp:posOffset>
              </wp:positionV>
              <wp:extent cx="2289175" cy="331470"/>
              <wp:effectExtent l="0" t="0" r="0" b="0"/>
              <wp:wrapNone/>
              <wp:docPr id="3"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9175" cy="331470"/>
                      </a:xfrm>
                      <a:prstGeom prst="rect">
                        <a:avLst/>
                      </a:prstGeom>
                    </wps:spPr>
                    <wps:txbx>
                      <w:txbxContent>
                        <w:p w:rsidR="000B48CB" w:rsidRDefault="000B48CB" w:rsidP="00DE7AB2">
                          <w:pPr>
                            <w:spacing w:line="271" w:lineRule="exact"/>
                            <w:ind w:left="95"/>
                            <w:rPr>
                              <w:b/>
                              <w:i/>
                              <w:sz w:val="24"/>
                            </w:rPr>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394.35pt;margin-top:38.1pt;width:180.25pt;height:26.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" filled="f" stroked="f">
              <v:path arrowok="t"/>
              <v:textbox inset="0,0,0,0">
                <w:txbxContent>
                  <w:p w:rsidR="000B48CB" w:rsidRDefault="000B48CB" w:rsidP="00DE7AB2">
                    <w:pPr>
                      <w:spacing w:line="271" w:lineRule="exact"/>
                      <w:ind w:left="95"/>
                      <w:rPr>
                        <w:b/>
                        <w:i/>
                        <w:sz w:val="24"/>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0431F"/>
    <w:multiLevelType w:val="hybridMultilevel"/>
    <w:tmpl w:val="327C5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D43EE"/>
    <w:multiLevelType w:val="multilevel"/>
    <w:tmpl w:val="7DA6E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80E41"/>
    <w:multiLevelType w:val="multilevel"/>
    <w:tmpl w:val="8AF2D5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BD52FA"/>
    <w:multiLevelType w:val="hybridMultilevel"/>
    <w:tmpl w:val="097655F4"/>
    <w:lvl w:ilvl="0" w:tplc="772A254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155F52"/>
    <w:multiLevelType w:val="multilevel"/>
    <w:tmpl w:val="1566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1032D9"/>
    <w:multiLevelType w:val="hybridMultilevel"/>
    <w:tmpl w:val="E1EA7ECE"/>
    <w:lvl w:ilvl="0" w:tplc="22FC6E6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EF44F7"/>
    <w:multiLevelType w:val="hybridMultilevel"/>
    <w:tmpl w:val="15DCF22A"/>
    <w:lvl w:ilvl="0" w:tplc="1674B08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1E5BC0"/>
    <w:multiLevelType w:val="hybridMultilevel"/>
    <w:tmpl w:val="1C460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9B1D8D"/>
    <w:multiLevelType w:val="multilevel"/>
    <w:tmpl w:val="DB72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4D68E7"/>
    <w:multiLevelType w:val="hybridMultilevel"/>
    <w:tmpl w:val="5E9C16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7C0211A"/>
    <w:multiLevelType w:val="hybridMultilevel"/>
    <w:tmpl w:val="CE9E2846"/>
    <w:lvl w:ilvl="0" w:tplc="772A254E">
      <w:start w:val="1"/>
      <w:numFmt w:val="bullet"/>
      <w:lvlText w:val=""/>
      <w:lvlJc w:val="left"/>
      <w:pPr>
        <w:ind w:left="720" w:hanging="360"/>
      </w:pPr>
      <w:rPr>
        <w:rFonts w:ascii="Symbol" w:hAnsi="Symbol" w:hint="default"/>
      </w:rPr>
    </w:lvl>
    <w:lvl w:ilvl="1" w:tplc="AADC54FC" w:tentative="1">
      <w:start w:val="1"/>
      <w:numFmt w:val="bullet"/>
      <w:lvlText w:val="o"/>
      <w:lvlJc w:val="left"/>
      <w:pPr>
        <w:ind w:left="1440" w:hanging="360"/>
      </w:pPr>
      <w:rPr>
        <w:rFonts w:ascii="Courier New" w:hAnsi="Courier New" w:cs="Courier New" w:hint="default"/>
      </w:rPr>
    </w:lvl>
    <w:lvl w:ilvl="2" w:tplc="D6EA6092" w:tentative="1">
      <w:start w:val="1"/>
      <w:numFmt w:val="bullet"/>
      <w:lvlText w:val=""/>
      <w:lvlJc w:val="left"/>
      <w:pPr>
        <w:ind w:left="2160" w:hanging="360"/>
      </w:pPr>
      <w:rPr>
        <w:rFonts w:ascii="Wingdings" w:hAnsi="Wingdings" w:hint="default"/>
      </w:rPr>
    </w:lvl>
    <w:lvl w:ilvl="3" w:tplc="4A367424" w:tentative="1">
      <w:start w:val="1"/>
      <w:numFmt w:val="bullet"/>
      <w:lvlText w:val=""/>
      <w:lvlJc w:val="left"/>
      <w:pPr>
        <w:ind w:left="2880" w:hanging="360"/>
      </w:pPr>
      <w:rPr>
        <w:rFonts w:ascii="Symbol" w:hAnsi="Symbol" w:hint="default"/>
      </w:rPr>
    </w:lvl>
    <w:lvl w:ilvl="4" w:tplc="10EA479C" w:tentative="1">
      <w:start w:val="1"/>
      <w:numFmt w:val="bullet"/>
      <w:lvlText w:val="o"/>
      <w:lvlJc w:val="left"/>
      <w:pPr>
        <w:ind w:left="3600" w:hanging="360"/>
      </w:pPr>
      <w:rPr>
        <w:rFonts w:ascii="Courier New" w:hAnsi="Courier New" w:cs="Courier New" w:hint="default"/>
      </w:rPr>
    </w:lvl>
    <w:lvl w:ilvl="5" w:tplc="81226916" w:tentative="1">
      <w:start w:val="1"/>
      <w:numFmt w:val="bullet"/>
      <w:lvlText w:val=""/>
      <w:lvlJc w:val="left"/>
      <w:pPr>
        <w:ind w:left="4320" w:hanging="360"/>
      </w:pPr>
      <w:rPr>
        <w:rFonts w:ascii="Wingdings" w:hAnsi="Wingdings" w:hint="default"/>
      </w:rPr>
    </w:lvl>
    <w:lvl w:ilvl="6" w:tplc="FA088756" w:tentative="1">
      <w:start w:val="1"/>
      <w:numFmt w:val="bullet"/>
      <w:lvlText w:val=""/>
      <w:lvlJc w:val="left"/>
      <w:pPr>
        <w:ind w:left="5040" w:hanging="360"/>
      </w:pPr>
      <w:rPr>
        <w:rFonts w:ascii="Symbol" w:hAnsi="Symbol" w:hint="default"/>
      </w:rPr>
    </w:lvl>
    <w:lvl w:ilvl="7" w:tplc="95D6D8E2" w:tentative="1">
      <w:start w:val="1"/>
      <w:numFmt w:val="bullet"/>
      <w:lvlText w:val="o"/>
      <w:lvlJc w:val="left"/>
      <w:pPr>
        <w:ind w:left="5760" w:hanging="360"/>
      </w:pPr>
      <w:rPr>
        <w:rFonts w:ascii="Courier New" w:hAnsi="Courier New" w:cs="Courier New" w:hint="default"/>
      </w:rPr>
    </w:lvl>
    <w:lvl w:ilvl="8" w:tplc="DD663482" w:tentative="1">
      <w:start w:val="1"/>
      <w:numFmt w:val="bullet"/>
      <w:lvlText w:val=""/>
      <w:lvlJc w:val="left"/>
      <w:pPr>
        <w:ind w:left="6480" w:hanging="360"/>
      </w:pPr>
      <w:rPr>
        <w:rFonts w:ascii="Wingdings" w:hAnsi="Wingdings" w:hint="default"/>
      </w:rPr>
    </w:lvl>
  </w:abstractNum>
  <w:abstractNum w:abstractNumId="11" w15:restartNumberingAfterBreak="0">
    <w:nsid w:val="2ECF7721"/>
    <w:multiLevelType w:val="multilevel"/>
    <w:tmpl w:val="DC8C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3F1B8D"/>
    <w:multiLevelType w:val="multilevel"/>
    <w:tmpl w:val="2D72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D841E1"/>
    <w:multiLevelType w:val="multilevel"/>
    <w:tmpl w:val="2E62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E1A2666"/>
    <w:multiLevelType w:val="hybridMultilevel"/>
    <w:tmpl w:val="AC6AF7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E6A1EFC"/>
    <w:multiLevelType w:val="multilevel"/>
    <w:tmpl w:val="DBAA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C5DB6"/>
    <w:multiLevelType w:val="hybridMultilevel"/>
    <w:tmpl w:val="E506AF8A"/>
    <w:lvl w:ilvl="0" w:tplc="C316BDDE">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0733983"/>
    <w:multiLevelType w:val="hybridMultilevel"/>
    <w:tmpl w:val="EC82E692"/>
    <w:lvl w:ilvl="0" w:tplc="1674B08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6E467E"/>
    <w:multiLevelType w:val="multilevel"/>
    <w:tmpl w:val="2BD0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DB5BE1"/>
    <w:multiLevelType w:val="hybridMultilevel"/>
    <w:tmpl w:val="7BD40B22"/>
    <w:lvl w:ilvl="0" w:tplc="C316BDDE">
      <w:start w:val="1"/>
      <w:numFmt w:val="decimal"/>
      <w:lvlText w:val="%1."/>
      <w:lvlJc w:val="left"/>
      <w:pPr>
        <w:ind w:left="360" w:hanging="360"/>
      </w:pPr>
      <w:rPr>
        <w:b/>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ECC1B65"/>
    <w:multiLevelType w:val="multilevel"/>
    <w:tmpl w:val="7188F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5A74A2"/>
    <w:multiLevelType w:val="hybridMultilevel"/>
    <w:tmpl w:val="3DECE55C"/>
    <w:lvl w:ilvl="0" w:tplc="712036C2">
      <w:start w:val="1"/>
      <w:numFmt w:val="bullet"/>
      <w:lvlText w:val=""/>
      <w:lvlJc w:val="left"/>
      <w:pPr>
        <w:ind w:left="720" w:hanging="360"/>
      </w:pPr>
      <w:rPr>
        <w:rFonts w:ascii="Symbol" w:hAnsi="Symbol" w:hint="default"/>
      </w:rPr>
    </w:lvl>
    <w:lvl w:ilvl="1" w:tplc="27BCA244" w:tentative="1">
      <w:start w:val="1"/>
      <w:numFmt w:val="bullet"/>
      <w:lvlText w:val="o"/>
      <w:lvlJc w:val="left"/>
      <w:pPr>
        <w:ind w:left="1800" w:hanging="360"/>
      </w:pPr>
      <w:rPr>
        <w:rFonts w:ascii="Courier New" w:hAnsi="Courier New" w:cs="Courier New" w:hint="default"/>
      </w:rPr>
    </w:lvl>
    <w:lvl w:ilvl="2" w:tplc="BAF620B4" w:tentative="1">
      <w:start w:val="1"/>
      <w:numFmt w:val="bullet"/>
      <w:lvlText w:val=""/>
      <w:lvlJc w:val="left"/>
      <w:pPr>
        <w:ind w:left="2520" w:hanging="360"/>
      </w:pPr>
      <w:rPr>
        <w:rFonts w:ascii="Wingdings" w:hAnsi="Wingdings" w:hint="default"/>
      </w:rPr>
    </w:lvl>
    <w:lvl w:ilvl="3" w:tplc="DD22EA5C" w:tentative="1">
      <w:start w:val="1"/>
      <w:numFmt w:val="bullet"/>
      <w:lvlText w:val=""/>
      <w:lvlJc w:val="left"/>
      <w:pPr>
        <w:ind w:left="3240" w:hanging="360"/>
      </w:pPr>
      <w:rPr>
        <w:rFonts w:ascii="Symbol" w:hAnsi="Symbol" w:hint="default"/>
      </w:rPr>
    </w:lvl>
    <w:lvl w:ilvl="4" w:tplc="940AE766" w:tentative="1">
      <w:start w:val="1"/>
      <w:numFmt w:val="bullet"/>
      <w:lvlText w:val="o"/>
      <w:lvlJc w:val="left"/>
      <w:pPr>
        <w:ind w:left="3960" w:hanging="360"/>
      </w:pPr>
      <w:rPr>
        <w:rFonts w:ascii="Courier New" w:hAnsi="Courier New" w:cs="Courier New" w:hint="default"/>
      </w:rPr>
    </w:lvl>
    <w:lvl w:ilvl="5" w:tplc="D02E1F88" w:tentative="1">
      <w:start w:val="1"/>
      <w:numFmt w:val="bullet"/>
      <w:lvlText w:val=""/>
      <w:lvlJc w:val="left"/>
      <w:pPr>
        <w:ind w:left="4680" w:hanging="360"/>
      </w:pPr>
      <w:rPr>
        <w:rFonts w:ascii="Wingdings" w:hAnsi="Wingdings" w:hint="default"/>
      </w:rPr>
    </w:lvl>
    <w:lvl w:ilvl="6" w:tplc="1AF20284" w:tentative="1">
      <w:start w:val="1"/>
      <w:numFmt w:val="bullet"/>
      <w:lvlText w:val=""/>
      <w:lvlJc w:val="left"/>
      <w:pPr>
        <w:ind w:left="5400" w:hanging="360"/>
      </w:pPr>
      <w:rPr>
        <w:rFonts w:ascii="Symbol" w:hAnsi="Symbol" w:hint="default"/>
      </w:rPr>
    </w:lvl>
    <w:lvl w:ilvl="7" w:tplc="C91A9C44" w:tentative="1">
      <w:start w:val="1"/>
      <w:numFmt w:val="bullet"/>
      <w:lvlText w:val="o"/>
      <w:lvlJc w:val="left"/>
      <w:pPr>
        <w:ind w:left="6120" w:hanging="360"/>
      </w:pPr>
      <w:rPr>
        <w:rFonts w:ascii="Courier New" w:hAnsi="Courier New" w:cs="Courier New" w:hint="default"/>
      </w:rPr>
    </w:lvl>
    <w:lvl w:ilvl="8" w:tplc="8C3C6188" w:tentative="1">
      <w:start w:val="1"/>
      <w:numFmt w:val="bullet"/>
      <w:lvlText w:val=""/>
      <w:lvlJc w:val="left"/>
      <w:pPr>
        <w:ind w:left="6840" w:hanging="360"/>
      </w:pPr>
      <w:rPr>
        <w:rFonts w:ascii="Wingdings" w:hAnsi="Wingdings" w:hint="default"/>
      </w:rPr>
    </w:lvl>
  </w:abstractNum>
  <w:abstractNum w:abstractNumId="22" w15:restartNumberingAfterBreak="0">
    <w:nsid w:val="57C44518"/>
    <w:multiLevelType w:val="multilevel"/>
    <w:tmpl w:val="E7E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E7A2860"/>
    <w:multiLevelType w:val="hybridMultilevel"/>
    <w:tmpl w:val="29AAB8B6"/>
    <w:lvl w:ilvl="0" w:tplc="C316BD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A64D8D"/>
    <w:multiLevelType w:val="hybridMultilevel"/>
    <w:tmpl w:val="EC82E692"/>
    <w:lvl w:ilvl="0" w:tplc="1674B08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433BA8"/>
    <w:multiLevelType w:val="hybridMultilevel"/>
    <w:tmpl w:val="C08E8C1E"/>
    <w:lvl w:ilvl="0" w:tplc="034A96B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BD131D"/>
    <w:multiLevelType w:val="multilevel"/>
    <w:tmpl w:val="0CCA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EA61C1"/>
    <w:multiLevelType w:val="hybridMultilevel"/>
    <w:tmpl w:val="660400D0"/>
    <w:lvl w:ilvl="0" w:tplc="771610A4">
      <w:start w:val="1"/>
      <w:numFmt w:val="decimal"/>
      <w:lvlText w:val="%1."/>
      <w:lvlJc w:val="left"/>
      <w:pPr>
        <w:ind w:left="630" w:hanging="360"/>
      </w:pPr>
      <w:rPr>
        <w:rFonts w:ascii="Times New Roman" w:hAnsi="Times New Roman" w:cs="Times New Roman" w:hint="default"/>
        <w:b/>
        <w:sz w:val="24"/>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18"/>
  </w:num>
  <w:num w:numId="2">
    <w:abstractNumId w:val="1"/>
  </w:num>
  <w:num w:numId="3">
    <w:abstractNumId w:val="20"/>
  </w:num>
  <w:num w:numId="4">
    <w:abstractNumId w:val="10"/>
  </w:num>
  <w:num w:numId="5">
    <w:abstractNumId w:val="22"/>
  </w:num>
  <w:num w:numId="6">
    <w:abstractNumId w:val="8"/>
  </w:num>
  <w:num w:numId="7">
    <w:abstractNumId w:val="13"/>
  </w:num>
  <w:num w:numId="8">
    <w:abstractNumId w:val="2"/>
  </w:num>
  <w:num w:numId="9">
    <w:abstractNumId w:val="21"/>
  </w:num>
  <w:num w:numId="10">
    <w:abstractNumId w:val="4"/>
  </w:num>
  <w:num w:numId="11">
    <w:abstractNumId w:val="17"/>
  </w:num>
  <w:num w:numId="12">
    <w:abstractNumId w:val="5"/>
  </w:num>
  <w:num w:numId="13">
    <w:abstractNumId w:val="27"/>
  </w:num>
  <w:num w:numId="14">
    <w:abstractNumId w:val="25"/>
  </w:num>
  <w:num w:numId="15">
    <w:abstractNumId w:val="3"/>
  </w:num>
  <w:num w:numId="16">
    <w:abstractNumId w:val="0"/>
  </w:num>
  <w:num w:numId="17">
    <w:abstractNumId w:val="16"/>
  </w:num>
  <w:num w:numId="18">
    <w:abstractNumId w:val="19"/>
  </w:num>
  <w:num w:numId="19">
    <w:abstractNumId w:val="14"/>
  </w:num>
  <w:num w:numId="20">
    <w:abstractNumId w:val="9"/>
  </w:num>
  <w:num w:numId="21">
    <w:abstractNumId w:val="23"/>
  </w:num>
  <w:num w:numId="22">
    <w:abstractNumId w:val="24"/>
  </w:num>
  <w:num w:numId="23">
    <w:abstractNumId w:val="6"/>
  </w:num>
  <w:num w:numId="24">
    <w:abstractNumId w:val="26"/>
  </w:num>
  <w:num w:numId="25">
    <w:abstractNumId w:val="12"/>
  </w:num>
  <w:num w:numId="26">
    <w:abstractNumId w:val="15"/>
  </w:num>
  <w:num w:numId="27">
    <w:abstractNumId w:val="7"/>
  </w:num>
  <w:num w:numId="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7AB2"/>
    <w:rsid w:val="00044A98"/>
    <w:rsid w:val="00077413"/>
    <w:rsid w:val="00090255"/>
    <w:rsid w:val="000B48CB"/>
    <w:rsid w:val="000B654C"/>
    <w:rsid w:val="000D25AE"/>
    <w:rsid w:val="000D7D2D"/>
    <w:rsid w:val="00114641"/>
    <w:rsid w:val="001B04BB"/>
    <w:rsid w:val="0020083E"/>
    <w:rsid w:val="002032D0"/>
    <w:rsid w:val="002338C4"/>
    <w:rsid w:val="00287BAF"/>
    <w:rsid w:val="00293F92"/>
    <w:rsid w:val="002E218D"/>
    <w:rsid w:val="0035496C"/>
    <w:rsid w:val="0036408A"/>
    <w:rsid w:val="003678F0"/>
    <w:rsid w:val="0039213C"/>
    <w:rsid w:val="003D5835"/>
    <w:rsid w:val="003F00A2"/>
    <w:rsid w:val="00457356"/>
    <w:rsid w:val="004C19E3"/>
    <w:rsid w:val="0055373C"/>
    <w:rsid w:val="00555193"/>
    <w:rsid w:val="00580B4F"/>
    <w:rsid w:val="00585103"/>
    <w:rsid w:val="005A1B94"/>
    <w:rsid w:val="00616297"/>
    <w:rsid w:val="00620B33"/>
    <w:rsid w:val="00624744"/>
    <w:rsid w:val="0062647C"/>
    <w:rsid w:val="00637626"/>
    <w:rsid w:val="00652496"/>
    <w:rsid w:val="0066105F"/>
    <w:rsid w:val="00673CE3"/>
    <w:rsid w:val="006825AA"/>
    <w:rsid w:val="00692094"/>
    <w:rsid w:val="006C3E31"/>
    <w:rsid w:val="00723E64"/>
    <w:rsid w:val="00742547"/>
    <w:rsid w:val="00742FBA"/>
    <w:rsid w:val="00752B5F"/>
    <w:rsid w:val="0078148C"/>
    <w:rsid w:val="00795CEA"/>
    <w:rsid w:val="007D7736"/>
    <w:rsid w:val="00836E89"/>
    <w:rsid w:val="00841A1E"/>
    <w:rsid w:val="00843A8F"/>
    <w:rsid w:val="008472E7"/>
    <w:rsid w:val="008F022C"/>
    <w:rsid w:val="00965841"/>
    <w:rsid w:val="00966616"/>
    <w:rsid w:val="009935D8"/>
    <w:rsid w:val="009B1C6F"/>
    <w:rsid w:val="009B51BB"/>
    <w:rsid w:val="009D0858"/>
    <w:rsid w:val="00A45E89"/>
    <w:rsid w:val="00A9537B"/>
    <w:rsid w:val="00AB1FA8"/>
    <w:rsid w:val="00AD4EE4"/>
    <w:rsid w:val="00B10877"/>
    <w:rsid w:val="00B115B1"/>
    <w:rsid w:val="00B50AFF"/>
    <w:rsid w:val="00B56A25"/>
    <w:rsid w:val="00B85D45"/>
    <w:rsid w:val="00BA1D07"/>
    <w:rsid w:val="00BC7F8F"/>
    <w:rsid w:val="00BD5E38"/>
    <w:rsid w:val="00BE1A3D"/>
    <w:rsid w:val="00BE3A64"/>
    <w:rsid w:val="00BF650B"/>
    <w:rsid w:val="00BF7447"/>
    <w:rsid w:val="00C5464B"/>
    <w:rsid w:val="00CB01FA"/>
    <w:rsid w:val="00CB7F79"/>
    <w:rsid w:val="00CE366D"/>
    <w:rsid w:val="00CF1968"/>
    <w:rsid w:val="00D63530"/>
    <w:rsid w:val="00D801D9"/>
    <w:rsid w:val="00D80F9E"/>
    <w:rsid w:val="00DC0D4D"/>
    <w:rsid w:val="00DE7AB2"/>
    <w:rsid w:val="00DF2B61"/>
    <w:rsid w:val="00E246E7"/>
    <w:rsid w:val="00E47845"/>
    <w:rsid w:val="00E74AD6"/>
    <w:rsid w:val="00EB5292"/>
    <w:rsid w:val="00F20402"/>
    <w:rsid w:val="00F2220A"/>
    <w:rsid w:val="00F908D7"/>
    <w:rsid w:val="00F909C9"/>
    <w:rsid w:val="00F958AF"/>
    <w:rsid w:val="00FE5566"/>
    <w:rsid w:val="00FF0F93"/>
    <w:rsid w:val="00FF7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05585F7"/>
  <w15:chartTrackingRefBased/>
  <w15:docId w15:val="{9B38A39A-0E2B-4D87-B0DD-F68A37BC5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E7AB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3762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37626"/>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7A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7AB2"/>
  </w:style>
  <w:style w:type="paragraph" w:styleId="Footer">
    <w:name w:val="footer"/>
    <w:basedOn w:val="Normal"/>
    <w:link w:val="FooterChar"/>
    <w:uiPriority w:val="99"/>
    <w:unhideWhenUsed/>
    <w:rsid w:val="00DE7A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7AB2"/>
  </w:style>
  <w:style w:type="paragraph" w:styleId="BodyText">
    <w:name w:val="Body Text"/>
    <w:basedOn w:val="Normal"/>
    <w:link w:val="BodyTextChar"/>
    <w:uiPriority w:val="1"/>
    <w:qFormat/>
    <w:rsid w:val="00DE7AB2"/>
    <w:pPr>
      <w:widowControl w:val="0"/>
      <w:autoSpaceDE w:val="0"/>
      <w:autoSpaceDN w:val="0"/>
      <w:spacing w:after="0" w:line="240" w:lineRule="auto"/>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DE7AB2"/>
    <w:rPr>
      <w:rFonts w:ascii="Times New Roman" w:eastAsia="Times New Roman" w:hAnsi="Times New Roman" w:cs="Times New Roman"/>
      <w:sz w:val="19"/>
      <w:szCs w:val="19"/>
    </w:rPr>
  </w:style>
  <w:style w:type="character" w:styleId="Hyperlink">
    <w:name w:val="Hyperlink"/>
    <w:basedOn w:val="DefaultParagraphFont"/>
    <w:uiPriority w:val="99"/>
    <w:unhideWhenUsed/>
    <w:rsid w:val="00DE7AB2"/>
    <w:rPr>
      <w:color w:val="0000FF"/>
      <w:u w:val="single"/>
    </w:rPr>
  </w:style>
  <w:style w:type="paragraph" w:styleId="TOC1">
    <w:name w:val="toc 1"/>
    <w:basedOn w:val="Normal"/>
    <w:next w:val="Normal"/>
    <w:autoRedefine/>
    <w:uiPriority w:val="39"/>
    <w:unhideWhenUsed/>
    <w:rsid w:val="00DE7AB2"/>
    <w:pPr>
      <w:tabs>
        <w:tab w:val="left" w:pos="440"/>
        <w:tab w:val="right" w:pos="9350"/>
      </w:tabs>
      <w:spacing w:after="100" w:line="240" w:lineRule="auto"/>
    </w:pPr>
    <w:rPr>
      <w:rFonts w:ascii="Times New Roman" w:eastAsia="Times New Roman" w:hAnsi="Times New Roman" w:cs="Times New Roman"/>
      <w:b/>
      <w:noProof/>
      <w:sz w:val="24"/>
      <w:szCs w:val="24"/>
    </w:rPr>
  </w:style>
  <w:style w:type="character" w:customStyle="1" w:styleId="Heading1Char">
    <w:name w:val="Heading 1 Char"/>
    <w:basedOn w:val="DefaultParagraphFont"/>
    <w:link w:val="Heading1"/>
    <w:uiPriority w:val="9"/>
    <w:rsid w:val="00DE7AB2"/>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semiHidden/>
    <w:unhideWhenUsed/>
    <w:qFormat/>
    <w:rsid w:val="00DE7AB2"/>
    <w:pPr>
      <w:spacing w:line="240" w:lineRule="auto"/>
      <w:outlineLvl w:val="9"/>
    </w:pPr>
  </w:style>
  <w:style w:type="paragraph" w:styleId="NormalWeb">
    <w:name w:val="Normal (Web)"/>
    <w:basedOn w:val="Normal"/>
    <w:uiPriority w:val="99"/>
    <w:unhideWhenUsed/>
    <w:rsid w:val="00DE7A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7AB2"/>
    <w:rPr>
      <w:b/>
      <w:bCs/>
    </w:rPr>
  </w:style>
  <w:style w:type="paragraph" w:styleId="ListParagraph">
    <w:name w:val="List Paragraph"/>
    <w:basedOn w:val="Normal"/>
    <w:uiPriority w:val="34"/>
    <w:qFormat/>
    <w:rsid w:val="000D7D2D"/>
    <w:pPr>
      <w:ind w:left="720"/>
      <w:contextualSpacing/>
    </w:pPr>
  </w:style>
  <w:style w:type="character" w:customStyle="1" w:styleId="Heading3Char">
    <w:name w:val="Heading 3 Char"/>
    <w:basedOn w:val="DefaultParagraphFont"/>
    <w:link w:val="Heading3"/>
    <w:uiPriority w:val="9"/>
    <w:semiHidden/>
    <w:rsid w:val="00637626"/>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637626"/>
    <w:rPr>
      <w:rFonts w:asciiTheme="majorHAnsi" w:eastAsiaTheme="majorEastAsia" w:hAnsiTheme="majorHAnsi" w:cstheme="majorBidi"/>
      <w:color w:val="365F91" w:themeColor="accent1" w:themeShade="BF"/>
      <w:sz w:val="26"/>
      <w:szCs w:val="26"/>
    </w:rPr>
  </w:style>
  <w:style w:type="character" w:styleId="HTMLCode">
    <w:name w:val="HTML Code"/>
    <w:basedOn w:val="DefaultParagraphFont"/>
    <w:uiPriority w:val="99"/>
    <w:semiHidden/>
    <w:unhideWhenUsed/>
    <w:rsid w:val="00843A8F"/>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D63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63530"/>
    <w:rPr>
      <w:rFonts w:ascii="Courier New" w:eastAsia="Times New Roman" w:hAnsi="Courier New" w:cs="Courier New"/>
      <w:sz w:val="20"/>
      <w:szCs w:val="20"/>
    </w:rPr>
  </w:style>
  <w:style w:type="character" w:customStyle="1" w:styleId="hljs-attr">
    <w:name w:val="hljs-attr"/>
    <w:basedOn w:val="DefaultParagraphFont"/>
    <w:rsid w:val="00D63530"/>
  </w:style>
  <w:style w:type="character" w:customStyle="1" w:styleId="hljs-literal">
    <w:name w:val="hljs-literal"/>
    <w:basedOn w:val="DefaultParagraphFont"/>
    <w:rsid w:val="00D63530"/>
  </w:style>
  <w:style w:type="character" w:customStyle="1" w:styleId="UnresolvedMention">
    <w:name w:val="Unresolved Mention"/>
    <w:basedOn w:val="DefaultParagraphFont"/>
    <w:uiPriority w:val="99"/>
    <w:semiHidden/>
    <w:unhideWhenUsed/>
    <w:rsid w:val="00624744"/>
    <w:rPr>
      <w:color w:val="605E5C"/>
      <w:shd w:val="clear" w:color="auto" w:fill="E1DFDD"/>
    </w:rPr>
  </w:style>
  <w:style w:type="character" w:customStyle="1" w:styleId="hljs-comment">
    <w:name w:val="hljs-comment"/>
    <w:basedOn w:val="DefaultParagraphFont"/>
    <w:rsid w:val="00624744"/>
  </w:style>
  <w:style w:type="character" w:customStyle="1" w:styleId="hljs-builtin">
    <w:name w:val="hljs-built_in"/>
    <w:basedOn w:val="DefaultParagraphFont"/>
    <w:rsid w:val="00723E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8008">
      <w:bodyDiv w:val="1"/>
      <w:marLeft w:val="0"/>
      <w:marRight w:val="0"/>
      <w:marTop w:val="0"/>
      <w:marBottom w:val="0"/>
      <w:divBdr>
        <w:top w:val="none" w:sz="0" w:space="0" w:color="auto"/>
        <w:left w:val="none" w:sz="0" w:space="0" w:color="auto"/>
        <w:bottom w:val="none" w:sz="0" w:space="0" w:color="auto"/>
        <w:right w:val="none" w:sz="0" w:space="0" w:color="auto"/>
      </w:divBdr>
      <w:divsChild>
        <w:div w:id="1865745982">
          <w:marLeft w:val="0"/>
          <w:marRight w:val="0"/>
          <w:marTop w:val="0"/>
          <w:marBottom w:val="0"/>
          <w:divBdr>
            <w:top w:val="none" w:sz="0" w:space="0" w:color="auto"/>
            <w:left w:val="none" w:sz="0" w:space="0" w:color="auto"/>
            <w:bottom w:val="none" w:sz="0" w:space="0" w:color="auto"/>
            <w:right w:val="none" w:sz="0" w:space="0" w:color="auto"/>
          </w:divBdr>
          <w:divsChild>
            <w:div w:id="157727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7746">
      <w:bodyDiv w:val="1"/>
      <w:marLeft w:val="0"/>
      <w:marRight w:val="0"/>
      <w:marTop w:val="0"/>
      <w:marBottom w:val="0"/>
      <w:divBdr>
        <w:top w:val="none" w:sz="0" w:space="0" w:color="auto"/>
        <w:left w:val="none" w:sz="0" w:space="0" w:color="auto"/>
        <w:bottom w:val="none" w:sz="0" w:space="0" w:color="auto"/>
        <w:right w:val="none" w:sz="0" w:space="0" w:color="auto"/>
      </w:divBdr>
    </w:div>
    <w:div w:id="78798725">
      <w:bodyDiv w:val="1"/>
      <w:marLeft w:val="0"/>
      <w:marRight w:val="0"/>
      <w:marTop w:val="0"/>
      <w:marBottom w:val="0"/>
      <w:divBdr>
        <w:top w:val="none" w:sz="0" w:space="0" w:color="auto"/>
        <w:left w:val="none" w:sz="0" w:space="0" w:color="auto"/>
        <w:bottom w:val="none" w:sz="0" w:space="0" w:color="auto"/>
        <w:right w:val="none" w:sz="0" w:space="0" w:color="auto"/>
      </w:divBdr>
    </w:div>
    <w:div w:id="102769881">
      <w:bodyDiv w:val="1"/>
      <w:marLeft w:val="0"/>
      <w:marRight w:val="0"/>
      <w:marTop w:val="0"/>
      <w:marBottom w:val="0"/>
      <w:divBdr>
        <w:top w:val="none" w:sz="0" w:space="0" w:color="auto"/>
        <w:left w:val="none" w:sz="0" w:space="0" w:color="auto"/>
        <w:bottom w:val="none" w:sz="0" w:space="0" w:color="auto"/>
        <w:right w:val="none" w:sz="0" w:space="0" w:color="auto"/>
      </w:divBdr>
    </w:div>
    <w:div w:id="153880992">
      <w:bodyDiv w:val="1"/>
      <w:marLeft w:val="0"/>
      <w:marRight w:val="0"/>
      <w:marTop w:val="0"/>
      <w:marBottom w:val="0"/>
      <w:divBdr>
        <w:top w:val="none" w:sz="0" w:space="0" w:color="auto"/>
        <w:left w:val="none" w:sz="0" w:space="0" w:color="auto"/>
        <w:bottom w:val="none" w:sz="0" w:space="0" w:color="auto"/>
        <w:right w:val="none" w:sz="0" w:space="0" w:color="auto"/>
      </w:divBdr>
    </w:div>
    <w:div w:id="158349248">
      <w:bodyDiv w:val="1"/>
      <w:marLeft w:val="0"/>
      <w:marRight w:val="0"/>
      <w:marTop w:val="0"/>
      <w:marBottom w:val="0"/>
      <w:divBdr>
        <w:top w:val="none" w:sz="0" w:space="0" w:color="auto"/>
        <w:left w:val="none" w:sz="0" w:space="0" w:color="auto"/>
        <w:bottom w:val="none" w:sz="0" w:space="0" w:color="auto"/>
        <w:right w:val="none" w:sz="0" w:space="0" w:color="auto"/>
      </w:divBdr>
    </w:div>
    <w:div w:id="185872038">
      <w:bodyDiv w:val="1"/>
      <w:marLeft w:val="0"/>
      <w:marRight w:val="0"/>
      <w:marTop w:val="0"/>
      <w:marBottom w:val="0"/>
      <w:divBdr>
        <w:top w:val="none" w:sz="0" w:space="0" w:color="auto"/>
        <w:left w:val="none" w:sz="0" w:space="0" w:color="auto"/>
        <w:bottom w:val="none" w:sz="0" w:space="0" w:color="auto"/>
        <w:right w:val="none" w:sz="0" w:space="0" w:color="auto"/>
      </w:divBdr>
    </w:div>
    <w:div w:id="187567539">
      <w:bodyDiv w:val="1"/>
      <w:marLeft w:val="0"/>
      <w:marRight w:val="0"/>
      <w:marTop w:val="0"/>
      <w:marBottom w:val="0"/>
      <w:divBdr>
        <w:top w:val="none" w:sz="0" w:space="0" w:color="auto"/>
        <w:left w:val="none" w:sz="0" w:space="0" w:color="auto"/>
        <w:bottom w:val="none" w:sz="0" w:space="0" w:color="auto"/>
        <w:right w:val="none" w:sz="0" w:space="0" w:color="auto"/>
      </w:divBdr>
    </w:div>
    <w:div w:id="190412224">
      <w:bodyDiv w:val="1"/>
      <w:marLeft w:val="0"/>
      <w:marRight w:val="0"/>
      <w:marTop w:val="0"/>
      <w:marBottom w:val="0"/>
      <w:divBdr>
        <w:top w:val="none" w:sz="0" w:space="0" w:color="auto"/>
        <w:left w:val="none" w:sz="0" w:space="0" w:color="auto"/>
        <w:bottom w:val="none" w:sz="0" w:space="0" w:color="auto"/>
        <w:right w:val="none" w:sz="0" w:space="0" w:color="auto"/>
      </w:divBdr>
    </w:div>
    <w:div w:id="208078396">
      <w:bodyDiv w:val="1"/>
      <w:marLeft w:val="0"/>
      <w:marRight w:val="0"/>
      <w:marTop w:val="0"/>
      <w:marBottom w:val="0"/>
      <w:divBdr>
        <w:top w:val="none" w:sz="0" w:space="0" w:color="auto"/>
        <w:left w:val="none" w:sz="0" w:space="0" w:color="auto"/>
        <w:bottom w:val="none" w:sz="0" w:space="0" w:color="auto"/>
        <w:right w:val="none" w:sz="0" w:space="0" w:color="auto"/>
      </w:divBdr>
    </w:div>
    <w:div w:id="220024680">
      <w:bodyDiv w:val="1"/>
      <w:marLeft w:val="0"/>
      <w:marRight w:val="0"/>
      <w:marTop w:val="0"/>
      <w:marBottom w:val="0"/>
      <w:divBdr>
        <w:top w:val="none" w:sz="0" w:space="0" w:color="auto"/>
        <w:left w:val="none" w:sz="0" w:space="0" w:color="auto"/>
        <w:bottom w:val="none" w:sz="0" w:space="0" w:color="auto"/>
        <w:right w:val="none" w:sz="0" w:space="0" w:color="auto"/>
      </w:divBdr>
    </w:div>
    <w:div w:id="269973966">
      <w:bodyDiv w:val="1"/>
      <w:marLeft w:val="0"/>
      <w:marRight w:val="0"/>
      <w:marTop w:val="0"/>
      <w:marBottom w:val="0"/>
      <w:divBdr>
        <w:top w:val="none" w:sz="0" w:space="0" w:color="auto"/>
        <w:left w:val="none" w:sz="0" w:space="0" w:color="auto"/>
        <w:bottom w:val="none" w:sz="0" w:space="0" w:color="auto"/>
        <w:right w:val="none" w:sz="0" w:space="0" w:color="auto"/>
      </w:divBdr>
    </w:div>
    <w:div w:id="287274429">
      <w:bodyDiv w:val="1"/>
      <w:marLeft w:val="0"/>
      <w:marRight w:val="0"/>
      <w:marTop w:val="0"/>
      <w:marBottom w:val="0"/>
      <w:divBdr>
        <w:top w:val="none" w:sz="0" w:space="0" w:color="auto"/>
        <w:left w:val="none" w:sz="0" w:space="0" w:color="auto"/>
        <w:bottom w:val="none" w:sz="0" w:space="0" w:color="auto"/>
        <w:right w:val="none" w:sz="0" w:space="0" w:color="auto"/>
      </w:divBdr>
    </w:div>
    <w:div w:id="319191658">
      <w:bodyDiv w:val="1"/>
      <w:marLeft w:val="0"/>
      <w:marRight w:val="0"/>
      <w:marTop w:val="0"/>
      <w:marBottom w:val="0"/>
      <w:divBdr>
        <w:top w:val="none" w:sz="0" w:space="0" w:color="auto"/>
        <w:left w:val="none" w:sz="0" w:space="0" w:color="auto"/>
        <w:bottom w:val="none" w:sz="0" w:space="0" w:color="auto"/>
        <w:right w:val="none" w:sz="0" w:space="0" w:color="auto"/>
      </w:divBdr>
    </w:div>
    <w:div w:id="352072562">
      <w:bodyDiv w:val="1"/>
      <w:marLeft w:val="0"/>
      <w:marRight w:val="0"/>
      <w:marTop w:val="0"/>
      <w:marBottom w:val="0"/>
      <w:divBdr>
        <w:top w:val="none" w:sz="0" w:space="0" w:color="auto"/>
        <w:left w:val="none" w:sz="0" w:space="0" w:color="auto"/>
        <w:bottom w:val="none" w:sz="0" w:space="0" w:color="auto"/>
        <w:right w:val="none" w:sz="0" w:space="0" w:color="auto"/>
      </w:divBdr>
    </w:div>
    <w:div w:id="364915045">
      <w:bodyDiv w:val="1"/>
      <w:marLeft w:val="0"/>
      <w:marRight w:val="0"/>
      <w:marTop w:val="0"/>
      <w:marBottom w:val="0"/>
      <w:divBdr>
        <w:top w:val="none" w:sz="0" w:space="0" w:color="auto"/>
        <w:left w:val="none" w:sz="0" w:space="0" w:color="auto"/>
        <w:bottom w:val="none" w:sz="0" w:space="0" w:color="auto"/>
        <w:right w:val="none" w:sz="0" w:space="0" w:color="auto"/>
      </w:divBdr>
    </w:div>
    <w:div w:id="394279787">
      <w:bodyDiv w:val="1"/>
      <w:marLeft w:val="0"/>
      <w:marRight w:val="0"/>
      <w:marTop w:val="0"/>
      <w:marBottom w:val="0"/>
      <w:divBdr>
        <w:top w:val="none" w:sz="0" w:space="0" w:color="auto"/>
        <w:left w:val="none" w:sz="0" w:space="0" w:color="auto"/>
        <w:bottom w:val="none" w:sz="0" w:space="0" w:color="auto"/>
        <w:right w:val="none" w:sz="0" w:space="0" w:color="auto"/>
      </w:divBdr>
    </w:div>
    <w:div w:id="395009234">
      <w:bodyDiv w:val="1"/>
      <w:marLeft w:val="0"/>
      <w:marRight w:val="0"/>
      <w:marTop w:val="0"/>
      <w:marBottom w:val="0"/>
      <w:divBdr>
        <w:top w:val="none" w:sz="0" w:space="0" w:color="auto"/>
        <w:left w:val="none" w:sz="0" w:space="0" w:color="auto"/>
        <w:bottom w:val="none" w:sz="0" w:space="0" w:color="auto"/>
        <w:right w:val="none" w:sz="0" w:space="0" w:color="auto"/>
      </w:divBdr>
    </w:div>
    <w:div w:id="444690830">
      <w:bodyDiv w:val="1"/>
      <w:marLeft w:val="0"/>
      <w:marRight w:val="0"/>
      <w:marTop w:val="0"/>
      <w:marBottom w:val="0"/>
      <w:divBdr>
        <w:top w:val="none" w:sz="0" w:space="0" w:color="auto"/>
        <w:left w:val="none" w:sz="0" w:space="0" w:color="auto"/>
        <w:bottom w:val="none" w:sz="0" w:space="0" w:color="auto"/>
        <w:right w:val="none" w:sz="0" w:space="0" w:color="auto"/>
      </w:divBdr>
      <w:divsChild>
        <w:div w:id="1418014847">
          <w:marLeft w:val="0"/>
          <w:marRight w:val="0"/>
          <w:marTop w:val="0"/>
          <w:marBottom w:val="0"/>
          <w:divBdr>
            <w:top w:val="none" w:sz="0" w:space="0" w:color="auto"/>
            <w:left w:val="none" w:sz="0" w:space="0" w:color="auto"/>
            <w:bottom w:val="none" w:sz="0" w:space="0" w:color="auto"/>
            <w:right w:val="none" w:sz="0" w:space="0" w:color="auto"/>
          </w:divBdr>
          <w:divsChild>
            <w:div w:id="17476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17367">
      <w:bodyDiv w:val="1"/>
      <w:marLeft w:val="0"/>
      <w:marRight w:val="0"/>
      <w:marTop w:val="0"/>
      <w:marBottom w:val="0"/>
      <w:divBdr>
        <w:top w:val="none" w:sz="0" w:space="0" w:color="auto"/>
        <w:left w:val="none" w:sz="0" w:space="0" w:color="auto"/>
        <w:bottom w:val="none" w:sz="0" w:space="0" w:color="auto"/>
        <w:right w:val="none" w:sz="0" w:space="0" w:color="auto"/>
      </w:divBdr>
    </w:div>
    <w:div w:id="470439692">
      <w:bodyDiv w:val="1"/>
      <w:marLeft w:val="0"/>
      <w:marRight w:val="0"/>
      <w:marTop w:val="0"/>
      <w:marBottom w:val="0"/>
      <w:divBdr>
        <w:top w:val="none" w:sz="0" w:space="0" w:color="auto"/>
        <w:left w:val="none" w:sz="0" w:space="0" w:color="auto"/>
        <w:bottom w:val="none" w:sz="0" w:space="0" w:color="auto"/>
        <w:right w:val="none" w:sz="0" w:space="0" w:color="auto"/>
      </w:divBdr>
    </w:div>
    <w:div w:id="476916268">
      <w:bodyDiv w:val="1"/>
      <w:marLeft w:val="0"/>
      <w:marRight w:val="0"/>
      <w:marTop w:val="0"/>
      <w:marBottom w:val="0"/>
      <w:divBdr>
        <w:top w:val="none" w:sz="0" w:space="0" w:color="auto"/>
        <w:left w:val="none" w:sz="0" w:space="0" w:color="auto"/>
        <w:bottom w:val="none" w:sz="0" w:space="0" w:color="auto"/>
        <w:right w:val="none" w:sz="0" w:space="0" w:color="auto"/>
      </w:divBdr>
    </w:div>
    <w:div w:id="493766019">
      <w:bodyDiv w:val="1"/>
      <w:marLeft w:val="0"/>
      <w:marRight w:val="0"/>
      <w:marTop w:val="0"/>
      <w:marBottom w:val="0"/>
      <w:divBdr>
        <w:top w:val="none" w:sz="0" w:space="0" w:color="auto"/>
        <w:left w:val="none" w:sz="0" w:space="0" w:color="auto"/>
        <w:bottom w:val="none" w:sz="0" w:space="0" w:color="auto"/>
        <w:right w:val="none" w:sz="0" w:space="0" w:color="auto"/>
      </w:divBdr>
    </w:div>
    <w:div w:id="555312389">
      <w:bodyDiv w:val="1"/>
      <w:marLeft w:val="0"/>
      <w:marRight w:val="0"/>
      <w:marTop w:val="0"/>
      <w:marBottom w:val="0"/>
      <w:divBdr>
        <w:top w:val="none" w:sz="0" w:space="0" w:color="auto"/>
        <w:left w:val="none" w:sz="0" w:space="0" w:color="auto"/>
        <w:bottom w:val="none" w:sz="0" w:space="0" w:color="auto"/>
        <w:right w:val="none" w:sz="0" w:space="0" w:color="auto"/>
      </w:divBdr>
    </w:div>
    <w:div w:id="557211212">
      <w:bodyDiv w:val="1"/>
      <w:marLeft w:val="0"/>
      <w:marRight w:val="0"/>
      <w:marTop w:val="0"/>
      <w:marBottom w:val="0"/>
      <w:divBdr>
        <w:top w:val="none" w:sz="0" w:space="0" w:color="auto"/>
        <w:left w:val="none" w:sz="0" w:space="0" w:color="auto"/>
        <w:bottom w:val="none" w:sz="0" w:space="0" w:color="auto"/>
        <w:right w:val="none" w:sz="0" w:space="0" w:color="auto"/>
      </w:divBdr>
    </w:div>
    <w:div w:id="577638493">
      <w:bodyDiv w:val="1"/>
      <w:marLeft w:val="0"/>
      <w:marRight w:val="0"/>
      <w:marTop w:val="0"/>
      <w:marBottom w:val="0"/>
      <w:divBdr>
        <w:top w:val="none" w:sz="0" w:space="0" w:color="auto"/>
        <w:left w:val="none" w:sz="0" w:space="0" w:color="auto"/>
        <w:bottom w:val="none" w:sz="0" w:space="0" w:color="auto"/>
        <w:right w:val="none" w:sz="0" w:space="0" w:color="auto"/>
      </w:divBdr>
    </w:div>
    <w:div w:id="587348577">
      <w:bodyDiv w:val="1"/>
      <w:marLeft w:val="0"/>
      <w:marRight w:val="0"/>
      <w:marTop w:val="0"/>
      <w:marBottom w:val="0"/>
      <w:divBdr>
        <w:top w:val="none" w:sz="0" w:space="0" w:color="auto"/>
        <w:left w:val="none" w:sz="0" w:space="0" w:color="auto"/>
        <w:bottom w:val="none" w:sz="0" w:space="0" w:color="auto"/>
        <w:right w:val="none" w:sz="0" w:space="0" w:color="auto"/>
      </w:divBdr>
    </w:div>
    <w:div w:id="596406617">
      <w:bodyDiv w:val="1"/>
      <w:marLeft w:val="0"/>
      <w:marRight w:val="0"/>
      <w:marTop w:val="0"/>
      <w:marBottom w:val="0"/>
      <w:divBdr>
        <w:top w:val="none" w:sz="0" w:space="0" w:color="auto"/>
        <w:left w:val="none" w:sz="0" w:space="0" w:color="auto"/>
        <w:bottom w:val="none" w:sz="0" w:space="0" w:color="auto"/>
        <w:right w:val="none" w:sz="0" w:space="0" w:color="auto"/>
      </w:divBdr>
    </w:div>
    <w:div w:id="640575858">
      <w:bodyDiv w:val="1"/>
      <w:marLeft w:val="0"/>
      <w:marRight w:val="0"/>
      <w:marTop w:val="0"/>
      <w:marBottom w:val="0"/>
      <w:divBdr>
        <w:top w:val="none" w:sz="0" w:space="0" w:color="auto"/>
        <w:left w:val="none" w:sz="0" w:space="0" w:color="auto"/>
        <w:bottom w:val="none" w:sz="0" w:space="0" w:color="auto"/>
        <w:right w:val="none" w:sz="0" w:space="0" w:color="auto"/>
      </w:divBdr>
    </w:div>
    <w:div w:id="731849981">
      <w:bodyDiv w:val="1"/>
      <w:marLeft w:val="0"/>
      <w:marRight w:val="0"/>
      <w:marTop w:val="0"/>
      <w:marBottom w:val="0"/>
      <w:divBdr>
        <w:top w:val="none" w:sz="0" w:space="0" w:color="auto"/>
        <w:left w:val="none" w:sz="0" w:space="0" w:color="auto"/>
        <w:bottom w:val="none" w:sz="0" w:space="0" w:color="auto"/>
        <w:right w:val="none" w:sz="0" w:space="0" w:color="auto"/>
      </w:divBdr>
    </w:div>
    <w:div w:id="794061515">
      <w:bodyDiv w:val="1"/>
      <w:marLeft w:val="0"/>
      <w:marRight w:val="0"/>
      <w:marTop w:val="0"/>
      <w:marBottom w:val="0"/>
      <w:divBdr>
        <w:top w:val="none" w:sz="0" w:space="0" w:color="auto"/>
        <w:left w:val="none" w:sz="0" w:space="0" w:color="auto"/>
        <w:bottom w:val="none" w:sz="0" w:space="0" w:color="auto"/>
        <w:right w:val="none" w:sz="0" w:space="0" w:color="auto"/>
      </w:divBdr>
      <w:divsChild>
        <w:div w:id="702025583">
          <w:marLeft w:val="0"/>
          <w:marRight w:val="0"/>
          <w:marTop w:val="0"/>
          <w:marBottom w:val="0"/>
          <w:divBdr>
            <w:top w:val="none" w:sz="0" w:space="0" w:color="auto"/>
            <w:left w:val="none" w:sz="0" w:space="0" w:color="auto"/>
            <w:bottom w:val="none" w:sz="0" w:space="0" w:color="auto"/>
            <w:right w:val="none" w:sz="0" w:space="0" w:color="auto"/>
          </w:divBdr>
          <w:divsChild>
            <w:div w:id="113556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2888">
      <w:bodyDiv w:val="1"/>
      <w:marLeft w:val="0"/>
      <w:marRight w:val="0"/>
      <w:marTop w:val="0"/>
      <w:marBottom w:val="0"/>
      <w:divBdr>
        <w:top w:val="none" w:sz="0" w:space="0" w:color="auto"/>
        <w:left w:val="none" w:sz="0" w:space="0" w:color="auto"/>
        <w:bottom w:val="none" w:sz="0" w:space="0" w:color="auto"/>
        <w:right w:val="none" w:sz="0" w:space="0" w:color="auto"/>
      </w:divBdr>
    </w:div>
    <w:div w:id="818231169">
      <w:bodyDiv w:val="1"/>
      <w:marLeft w:val="0"/>
      <w:marRight w:val="0"/>
      <w:marTop w:val="0"/>
      <w:marBottom w:val="0"/>
      <w:divBdr>
        <w:top w:val="none" w:sz="0" w:space="0" w:color="auto"/>
        <w:left w:val="none" w:sz="0" w:space="0" w:color="auto"/>
        <w:bottom w:val="none" w:sz="0" w:space="0" w:color="auto"/>
        <w:right w:val="none" w:sz="0" w:space="0" w:color="auto"/>
      </w:divBdr>
    </w:div>
    <w:div w:id="823619431">
      <w:bodyDiv w:val="1"/>
      <w:marLeft w:val="0"/>
      <w:marRight w:val="0"/>
      <w:marTop w:val="0"/>
      <w:marBottom w:val="0"/>
      <w:divBdr>
        <w:top w:val="none" w:sz="0" w:space="0" w:color="auto"/>
        <w:left w:val="none" w:sz="0" w:space="0" w:color="auto"/>
        <w:bottom w:val="none" w:sz="0" w:space="0" w:color="auto"/>
        <w:right w:val="none" w:sz="0" w:space="0" w:color="auto"/>
      </w:divBdr>
    </w:div>
    <w:div w:id="873468176">
      <w:bodyDiv w:val="1"/>
      <w:marLeft w:val="0"/>
      <w:marRight w:val="0"/>
      <w:marTop w:val="0"/>
      <w:marBottom w:val="0"/>
      <w:divBdr>
        <w:top w:val="none" w:sz="0" w:space="0" w:color="auto"/>
        <w:left w:val="none" w:sz="0" w:space="0" w:color="auto"/>
        <w:bottom w:val="none" w:sz="0" w:space="0" w:color="auto"/>
        <w:right w:val="none" w:sz="0" w:space="0" w:color="auto"/>
      </w:divBdr>
    </w:div>
    <w:div w:id="888305537">
      <w:bodyDiv w:val="1"/>
      <w:marLeft w:val="0"/>
      <w:marRight w:val="0"/>
      <w:marTop w:val="0"/>
      <w:marBottom w:val="0"/>
      <w:divBdr>
        <w:top w:val="none" w:sz="0" w:space="0" w:color="auto"/>
        <w:left w:val="none" w:sz="0" w:space="0" w:color="auto"/>
        <w:bottom w:val="none" w:sz="0" w:space="0" w:color="auto"/>
        <w:right w:val="none" w:sz="0" w:space="0" w:color="auto"/>
      </w:divBdr>
    </w:div>
    <w:div w:id="910119162">
      <w:bodyDiv w:val="1"/>
      <w:marLeft w:val="0"/>
      <w:marRight w:val="0"/>
      <w:marTop w:val="0"/>
      <w:marBottom w:val="0"/>
      <w:divBdr>
        <w:top w:val="none" w:sz="0" w:space="0" w:color="auto"/>
        <w:left w:val="none" w:sz="0" w:space="0" w:color="auto"/>
        <w:bottom w:val="none" w:sz="0" w:space="0" w:color="auto"/>
        <w:right w:val="none" w:sz="0" w:space="0" w:color="auto"/>
      </w:divBdr>
    </w:div>
    <w:div w:id="920675000">
      <w:bodyDiv w:val="1"/>
      <w:marLeft w:val="0"/>
      <w:marRight w:val="0"/>
      <w:marTop w:val="0"/>
      <w:marBottom w:val="0"/>
      <w:divBdr>
        <w:top w:val="none" w:sz="0" w:space="0" w:color="auto"/>
        <w:left w:val="none" w:sz="0" w:space="0" w:color="auto"/>
        <w:bottom w:val="none" w:sz="0" w:space="0" w:color="auto"/>
        <w:right w:val="none" w:sz="0" w:space="0" w:color="auto"/>
      </w:divBdr>
    </w:div>
    <w:div w:id="962885135">
      <w:bodyDiv w:val="1"/>
      <w:marLeft w:val="0"/>
      <w:marRight w:val="0"/>
      <w:marTop w:val="0"/>
      <w:marBottom w:val="0"/>
      <w:divBdr>
        <w:top w:val="none" w:sz="0" w:space="0" w:color="auto"/>
        <w:left w:val="none" w:sz="0" w:space="0" w:color="auto"/>
        <w:bottom w:val="none" w:sz="0" w:space="0" w:color="auto"/>
        <w:right w:val="none" w:sz="0" w:space="0" w:color="auto"/>
      </w:divBdr>
    </w:div>
    <w:div w:id="978725768">
      <w:bodyDiv w:val="1"/>
      <w:marLeft w:val="0"/>
      <w:marRight w:val="0"/>
      <w:marTop w:val="0"/>
      <w:marBottom w:val="0"/>
      <w:divBdr>
        <w:top w:val="none" w:sz="0" w:space="0" w:color="auto"/>
        <w:left w:val="none" w:sz="0" w:space="0" w:color="auto"/>
        <w:bottom w:val="none" w:sz="0" w:space="0" w:color="auto"/>
        <w:right w:val="none" w:sz="0" w:space="0" w:color="auto"/>
      </w:divBdr>
    </w:div>
    <w:div w:id="1023633740">
      <w:bodyDiv w:val="1"/>
      <w:marLeft w:val="0"/>
      <w:marRight w:val="0"/>
      <w:marTop w:val="0"/>
      <w:marBottom w:val="0"/>
      <w:divBdr>
        <w:top w:val="none" w:sz="0" w:space="0" w:color="auto"/>
        <w:left w:val="none" w:sz="0" w:space="0" w:color="auto"/>
        <w:bottom w:val="none" w:sz="0" w:space="0" w:color="auto"/>
        <w:right w:val="none" w:sz="0" w:space="0" w:color="auto"/>
      </w:divBdr>
    </w:div>
    <w:div w:id="1051462386">
      <w:bodyDiv w:val="1"/>
      <w:marLeft w:val="0"/>
      <w:marRight w:val="0"/>
      <w:marTop w:val="0"/>
      <w:marBottom w:val="0"/>
      <w:divBdr>
        <w:top w:val="none" w:sz="0" w:space="0" w:color="auto"/>
        <w:left w:val="none" w:sz="0" w:space="0" w:color="auto"/>
        <w:bottom w:val="none" w:sz="0" w:space="0" w:color="auto"/>
        <w:right w:val="none" w:sz="0" w:space="0" w:color="auto"/>
      </w:divBdr>
    </w:div>
    <w:div w:id="1076324836">
      <w:bodyDiv w:val="1"/>
      <w:marLeft w:val="0"/>
      <w:marRight w:val="0"/>
      <w:marTop w:val="0"/>
      <w:marBottom w:val="0"/>
      <w:divBdr>
        <w:top w:val="none" w:sz="0" w:space="0" w:color="auto"/>
        <w:left w:val="none" w:sz="0" w:space="0" w:color="auto"/>
        <w:bottom w:val="none" w:sz="0" w:space="0" w:color="auto"/>
        <w:right w:val="none" w:sz="0" w:space="0" w:color="auto"/>
      </w:divBdr>
    </w:div>
    <w:div w:id="1127815160">
      <w:bodyDiv w:val="1"/>
      <w:marLeft w:val="0"/>
      <w:marRight w:val="0"/>
      <w:marTop w:val="0"/>
      <w:marBottom w:val="0"/>
      <w:divBdr>
        <w:top w:val="none" w:sz="0" w:space="0" w:color="auto"/>
        <w:left w:val="none" w:sz="0" w:space="0" w:color="auto"/>
        <w:bottom w:val="none" w:sz="0" w:space="0" w:color="auto"/>
        <w:right w:val="none" w:sz="0" w:space="0" w:color="auto"/>
      </w:divBdr>
    </w:div>
    <w:div w:id="1142847241">
      <w:bodyDiv w:val="1"/>
      <w:marLeft w:val="0"/>
      <w:marRight w:val="0"/>
      <w:marTop w:val="0"/>
      <w:marBottom w:val="0"/>
      <w:divBdr>
        <w:top w:val="none" w:sz="0" w:space="0" w:color="auto"/>
        <w:left w:val="none" w:sz="0" w:space="0" w:color="auto"/>
        <w:bottom w:val="none" w:sz="0" w:space="0" w:color="auto"/>
        <w:right w:val="none" w:sz="0" w:space="0" w:color="auto"/>
      </w:divBdr>
    </w:div>
    <w:div w:id="1143617118">
      <w:bodyDiv w:val="1"/>
      <w:marLeft w:val="0"/>
      <w:marRight w:val="0"/>
      <w:marTop w:val="0"/>
      <w:marBottom w:val="0"/>
      <w:divBdr>
        <w:top w:val="none" w:sz="0" w:space="0" w:color="auto"/>
        <w:left w:val="none" w:sz="0" w:space="0" w:color="auto"/>
        <w:bottom w:val="none" w:sz="0" w:space="0" w:color="auto"/>
        <w:right w:val="none" w:sz="0" w:space="0" w:color="auto"/>
      </w:divBdr>
    </w:div>
    <w:div w:id="1147553510">
      <w:bodyDiv w:val="1"/>
      <w:marLeft w:val="0"/>
      <w:marRight w:val="0"/>
      <w:marTop w:val="0"/>
      <w:marBottom w:val="0"/>
      <w:divBdr>
        <w:top w:val="none" w:sz="0" w:space="0" w:color="auto"/>
        <w:left w:val="none" w:sz="0" w:space="0" w:color="auto"/>
        <w:bottom w:val="none" w:sz="0" w:space="0" w:color="auto"/>
        <w:right w:val="none" w:sz="0" w:space="0" w:color="auto"/>
      </w:divBdr>
    </w:div>
    <w:div w:id="1237129612">
      <w:bodyDiv w:val="1"/>
      <w:marLeft w:val="0"/>
      <w:marRight w:val="0"/>
      <w:marTop w:val="0"/>
      <w:marBottom w:val="0"/>
      <w:divBdr>
        <w:top w:val="none" w:sz="0" w:space="0" w:color="auto"/>
        <w:left w:val="none" w:sz="0" w:space="0" w:color="auto"/>
        <w:bottom w:val="none" w:sz="0" w:space="0" w:color="auto"/>
        <w:right w:val="none" w:sz="0" w:space="0" w:color="auto"/>
      </w:divBdr>
    </w:div>
    <w:div w:id="1296526990">
      <w:bodyDiv w:val="1"/>
      <w:marLeft w:val="0"/>
      <w:marRight w:val="0"/>
      <w:marTop w:val="0"/>
      <w:marBottom w:val="0"/>
      <w:divBdr>
        <w:top w:val="none" w:sz="0" w:space="0" w:color="auto"/>
        <w:left w:val="none" w:sz="0" w:space="0" w:color="auto"/>
        <w:bottom w:val="none" w:sz="0" w:space="0" w:color="auto"/>
        <w:right w:val="none" w:sz="0" w:space="0" w:color="auto"/>
      </w:divBdr>
    </w:div>
    <w:div w:id="1311591508">
      <w:bodyDiv w:val="1"/>
      <w:marLeft w:val="0"/>
      <w:marRight w:val="0"/>
      <w:marTop w:val="0"/>
      <w:marBottom w:val="0"/>
      <w:divBdr>
        <w:top w:val="none" w:sz="0" w:space="0" w:color="auto"/>
        <w:left w:val="none" w:sz="0" w:space="0" w:color="auto"/>
        <w:bottom w:val="none" w:sz="0" w:space="0" w:color="auto"/>
        <w:right w:val="none" w:sz="0" w:space="0" w:color="auto"/>
      </w:divBdr>
    </w:div>
    <w:div w:id="1316910504">
      <w:bodyDiv w:val="1"/>
      <w:marLeft w:val="0"/>
      <w:marRight w:val="0"/>
      <w:marTop w:val="0"/>
      <w:marBottom w:val="0"/>
      <w:divBdr>
        <w:top w:val="none" w:sz="0" w:space="0" w:color="auto"/>
        <w:left w:val="none" w:sz="0" w:space="0" w:color="auto"/>
        <w:bottom w:val="none" w:sz="0" w:space="0" w:color="auto"/>
        <w:right w:val="none" w:sz="0" w:space="0" w:color="auto"/>
      </w:divBdr>
    </w:div>
    <w:div w:id="1317681547">
      <w:bodyDiv w:val="1"/>
      <w:marLeft w:val="0"/>
      <w:marRight w:val="0"/>
      <w:marTop w:val="0"/>
      <w:marBottom w:val="0"/>
      <w:divBdr>
        <w:top w:val="none" w:sz="0" w:space="0" w:color="auto"/>
        <w:left w:val="none" w:sz="0" w:space="0" w:color="auto"/>
        <w:bottom w:val="none" w:sz="0" w:space="0" w:color="auto"/>
        <w:right w:val="none" w:sz="0" w:space="0" w:color="auto"/>
      </w:divBdr>
    </w:div>
    <w:div w:id="1370645165">
      <w:bodyDiv w:val="1"/>
      <w:marLeft w:val="0"/>
      <w:marRight w:val="0"/>
      <w:marTop w:val="0"/>
      <w:marBottom w:val="0"/>
      <w:divBdr>
        <w:top w:val="none" w:sz="0" w:space="0" w:color="auto"/>
        <w:left w:val="none" w:sz="0" w:space="0" w:color="auto"/>
        <w:bottom w:val="none" w:sz="0" w:space="0" w:color="auto"/>
        <w:right w:val="none" w:sz="0" w:space="0" w:color="auto"/>
      </w:divBdr>
    </w:div>
    <w:div w:id="1434979637">
      <w:bodyDiv w:val="1"/>
      <w:marLeft w:val="0"/>
      <w:marRight w:val="0"/>
      <w:marTop w:val="0"/>
      <w:marBottom w:val="0"/>
      <w:divBdr>
        <w:top w:val="none" w:sz="0" w:space="0" w:color="auto"/>
        <w:left w:val="none" w:sz="0" w:space="0" w:color="auto"/>
        <w:bottom w:val="none" w:sz="0" w:space="0" w:color="auto"/>
        <w:right w:val="none" w:sz="0" w:space="0" w:color="auto"/>
      </w:divBdr>
    </w:div>
    <w:div w:id="1501845361">
      <w:bodyDiv w:val="1"/>
      <w:marLeft w:val="0"/>
      <w:marRight w:val="0"/>
      <w:marTop w:val="0"/>
      <w:marBottom w:val="0"/>
      <w:divBdr>
        <w:top w:val="none" w:sz="0" w:space="0" w:color="auto"/>
        <w:left w:val="none" w:sz="0" w:space="0" w:color="auto"/>
        <w:bottom w:val="none" w:sz="0" w:space="0" w:color="auto"/>
        <w:right w:val="none" w:sz="0" w:space="0" w:color="auto"/>
      </w:divBdr>
    </w:div>
    <w:div w:id="1549607328">
      <w:bodyDiv w:val="1"/>
      <w:marLeft w:val="0"/>
      <w:marRight w:val="0"/>
      <w:marTop w:val="0"/>
      <w:marBottom w:val="0"/>
      <w:divBdr>
        <w:top w:val="none" w:sz="0" w:space="0" w:color="auto"/>
        <w:left w:val="none" w:sz="0" w:space="0" w:color="auto"/>
        <w:bottom w:val="none" w:sz="0" w:space="0" w:color="auto"/>
        <w:right w:val="none" w:sz="0" w:space="0" w:color="auto"/>
      </w:divBdr>
    </w:div>
    <w:div w:id="1551455538">
      <w:bodyDiv w:val="1"/>
      <w:marLeft w:val="0"/>
      <w:marRight w:val="0"/>
      <w:marTop w:val="0"/>
      <w:marBottom w:val="0"/>
      <w:divBdr>
        <w:top w:val="none" w:sz="0" w:space="0" w:color="auto"/>
        <w:left w:val="none" w:sz="0" w:space="0" w:color="auto"/>
        <w:bottom w:val="none" w:sz="0" w:space="0" w:color="auto"/>
        <w:right w:val="none" w:sz="0" w:space="0" w:color="auto"/>
      </w:divBdr>
    </w:div>
    <w:div w:id="1557857409">
      <w:bodyDiv w:val="1"/>
      <w:marLeft w:val="0"/>
      <w:marRight w:val="0"/>
      <w:marTop w:val="0"/>
      <w:marBottom w:val="0"/>
      <w:divBdr>
        <w:top w:val="none" w:sz="0" w:space="0" w:color="auto"/>
        <w:left w:val="none" w:sz="0" w:space="0" w:color="auto"/>
        <w:bottom w:val="none" w:sz="0" w:space="0" w:color="auto"/>
        <w:right w:val="none" w:sz="0" w:space="0" w:color="auto"/>
      </w:divBdr>
    </w:div>
    <w:div w:id="1575582734">
      <w:bodyDiv w:val="1"/>
      <w:marLeft w:val="0"/>
      <w:marRight w:val="0"/>
      <w:marTop w:val="0"/>
      <w:marBottom w:val="0"/>
      <w:divBdr>
        <w:top w:val="none" w:sz="0" w:space="0" w:color="auto"/>
        <w:left w:val="none" w:sz="0" w:space="0" w:color="auto"/>
        <w:bottom w:val="none" w:sz="0" w:space="0" w:color="auto"/>
        <w:right w:val="none" w:sz="0" w:space="0" w:color="auto"/>
      </w:divBdr>
    </w:div>
    <w:div w:id="1585526758">
      <w:bodyDiv w:val="1"/>
      <w:marLeft w:val="0"/>
      <w:marRight w:val="0"/>
      <w:marTop w:val="0"/>
      <w:marBottom w:val="0"/>
      <w:divBdr>
        <w:top w:val="none" w:sz="0" w:space="0" w:color="auto"/>
        <w:left w:val="none" w:sz="0" w:space="0" w:color="auto"/>
        <w:bottom w:val="none" w:sz="0" w:space="0" w:color="auto"/>
        <w:right w:val="none" w:sz="0" w:space="0" w:color="auto"/>
      </w:divBdr>
    </w:div>
    <w:div w:id="1597790906">
      <w:bodyDiv w:val="1"/>
      <w:marLeft w:val="0"/>
      <w:marRight w:val="0"/>
      <w:marTop w:val="0"/>
      <w:marBottom w:val="0"/>
      <w:divBdr>
        <w:top w:val="none" w:sz="0" w:space="0" w:color="auto"/>
        <w:left w:val="none" w:sz="0" w:space="0" w:color="auto"/>
        <w:bottom w:val="none" w:sz="0" w:space="0" w:color="auto"/>
        <w:right w:val="none" w:sz="0" w:space="0" w:color="auto"/>
      </w:divBdr>
    </w:div>
    <w:div w:id="1604340186">
      <w:bodyDiv w:val="1"/>
      <w:marLeft w:val="0"/>
      <w:marRight w:val="0"/>
      <w:marTop w:val="0"/>
      <w:marBottom w:val="0"/>
      <w:divBdr>
        <w:top w:val="none" w:sz="0" w:space="0" w:color="auto"/>
        <w:left w:val="none" w:sz="0" w:space="0" w:color="auto"/>
        <w:bottom w:val="none" w:sz="0" w:space="0" w:color="auto"/>
        <w:right w:val="none" w:sz="0" w:space="0" w:color="auto"/>
      </w:divBdr>
    </w:div>
    <w:div w:id="1613245499">
      <w:bodyDiv w:val="1"/>
      <w:marLeft w:val="0"/>
      <w:marRight w:val="0"/>
      <w:marTop w:val="0"/>
      <w:marBottom w:val="0"/>
      <w:divBdr>
        <w:top w:val="none" w:sz="0" w:space="0" w:color="auto"/>
        <w:left w:val="none" w:sz="0" w:space="0" w:color="auto"/>
        <w:bottom w:val="none" w:sz="0" w:space="0" w:color="auto"/>
        <w:right w:val="none" w:sz="0" w:space="0" w:color="auto"/>
      </w:divBdr>
    </w:div>
    <w:div w:id="1641299920">
      <w:bodyDiv w:val="1"/>
      <w:marLeft w:val="0"/>
      <w:marRight w:val="0"/>
      <w:marTop w:val="0"/>
      <w:marBottom w:val="0"/>
      <w:divBdr>
        <w:top w:val="none" w:sz="0" w:space="0" w:color="auto"/>
        <w:left w:val="none" w:sz="0" w:space="0" w:color="auto"/>
        <w:bottom w:val="none" w:sz="0" w:space="0" w:color="auto"/>
        <w:right w:val="none" w:sz="0" w:space="0" w:color="auto"/>
      </w:divBdr>
    </w:div>
    <w:div w:id="1671251792">
      <w:bodyDiv w:val="1"/>
      <w:marLeft w:val="0"/>
      <w:marRight w:val="0"/>
      <w:marTop w:val="0"/>
      <w:marBottom w:val="0"/>
      <w:divBdr>
        <w:top w:val="none" w:sz="0" w:space="0" w:color="auto"/>
        <w:left w:val="none" w:sz="0" w:space="0" w:color="auto"/>
        <w:bottom w:val="none" w:sz="0" w:space="0" w:color="auto"/>
        <w:right w:val="none" w:sz="0" w:space="0" w:color="auto"/>
      </w:divBdr>
    </w:div>
    <w:div w:id="1769931020">
      <w:bodyDiv w:val="1"/>
      <w:marLeft w:val="0"/>
      <w:marRight w:val="0"/>
      <w:marTop w:val="0"/>
      <w:marBottom w:val="0"/>
      <w:divBdr>
        <w:top w:val="none" w:sz="0" w:space="0" w:color="auto"/>
        <w:left w:val="none" w:sz="0" w:space="0" w:color="auto"/>
        <w:bottom w:val="none" w:sz="0" w:space="0" w:color="auto"/>
        <w:right w:val="none" w:sz="0" w:space="0" w:color="auto"/>
      </w:divBdr>
    </w:div>
    <w:div w:id="1832479607">
      <w:bodyDiv w:val="1"/>
      <w:marLeft w:val="0"/>
      <w:marRight w:val="0"/>
      <w:marTop w:val="0"/>
      <w:marBottom w:val="0"/>
      <w:divBdr>
        <w:top w:val="none" w:sz="0" w:space="0" w:color="auto"/>
        <w:left w:val="none" w:sz="0" w:space="0" w:color="auto"/>
        <w:bottom w:val="none" w:sz="0" w:space="0" w:color="auto"/>
        <w:right w:val="none" w:sz="0" w:space="0" w:color="auto"/>
      </w:divBdr>
    </w:div>
    <w:div w:id="1843355957">
      <w:bodyDiv w:val="1"/>
      <w:marLeft w:val="0"/>
      <w:marRight w:val="0"/>
      <w:marTop w:val="0"/>
      <w:marBottom w:val="0"/>
      <w:divBdr>
        <w:top w:val="none" w:sz="0" w:space="0" w:color="auto"/>
        <w:left w:val="none" w:sz="0" w:space="0" w:color="auto"/>
        <w:bottom w:val="none" w:sz="0" w:space="0" w:color="auto"/>
        <w:right w:val="none" w:sz="0" w:space="0" w:color="auto"/>
      </w:divBdr>
    </w:div>
    <w:div w:id="1854609035">
      <w:bodyDiv w:val="1"/>
      <w:marLeft w:val="0"/>
      <w:marRight w:val="0"/>
      <w:marTop w:val="0"/>
      <w:marBottom w:val="0"/>
      <w:divBdr>
        <w:top w:val="none" w:sz="0" w:space="0" w:color="auto"/>
        <w:left w:val="none" w:sz="0" w:space="0" w:color="auto"/>
        <w:bottom w:val="none" w:sz="0" w:space="0" w:color="auto"/>
        <w:right w:val="none" w:sz="0" w:space="0" w:color="auto"/>
      </w:divBdr>
    </w:div>
    <w:div w:id="1879194131">
      <w:bodyDiv w:val="1"/>
      <w:marLeft w:val="0"/>
      <w:marRight w:val="0"/>
      <w:marTop w:val="0"/>
      <w:marBottom w:val="0"/>
      <w:divBdr>
        <w:top w:val="none" w:sz="0" w:space="0" w:color="auto"/>
        <w:left w:val="none" w:sz="0" w:space="0" w:color="auto"/>
        <w:bottom w:val="none" w:sz="0" w:space="0" w:color="auto"/>
        <w:right w:val="none" w:sz="0" w:space="0" w:color="auto"/>
      </w:divBdr>
    </w:div>
    <w:div w:id="1887254165">
      <w:bodyDiv w:val="1"/>
      <w:marLeft w:val="0"/>
      <w:marRight w:val="0"/>
      <w:marTop w:val="0"/>
      <w:marBottom w:val="0"/>
      <w:divBdr>
        <w:top w:val="none" w:sz="0" w:space="0" w:color="auto"/>
        <w:left w:val="none" w:sz="0" w:space="0" w:color="auto"/>
        <w:bottom w:val="none" w:sz="0" w:space="0" w:color="auto"/>
        <w:right w:val="none" w:sz="0" w:space="0" w:color="auto"/>
      </w:divBdr>
    </w:div>
    <w:div w:id="1903833981">
      <w:bodyDiv w:val="1"/>
      <w:marLeft w:val="0"/>
      <w:marRight w:val="0"/>
      <w:marTop w:val="0"/>
      <w:marBottom w:val="0"/>
      <w:divBdr>
        <w:top w:val="none" w:sz="0" w:space="0" w:color="auto"/>
        <w:left w:val="none" w:sz="0" w:space="0" w:color="auto"/>
        <w:bottom w:val="none" w:sz="0" w:space="0" w:color="auto"/>
        <w:right w:val="none" w:sz="0" w:space="0" w:color="auto"/>
      </w:divBdr>
    </w:div>
    <w:div w:id="1909195304">
      <w:bodyDiv w:val="1"/>
      <w:marLeft w:val="0"/>
      <w:marRight w:val="0"/>
      <w:marTop w:val="0"/>
      <w:marBottom w:val="0"/>
      <w:divBdr>
        <w:top w:val="none" w:sz="0" w:space="0" w:color="auto"/>
        <w:left w:val="none" w:sz="0" w:space="0" w:color="auto"/>
        <w:bottom w:val="none" w:sz="0" w:space="0" w:color="auto"/>
        <w:right w:val="none" w:sz="0" w:space="0" w:color="auto"/>
      </w:divBdr>
    </w:div>
    <w:div w:id="1915580891">
      <w:bodyDiv w:val="1"/>
      <w:marLeft w:val="0"/>
      <w:marRight w:val="0"/>
      <w:marTop w:val="0"/>
      <w:marBottom w:val="0"/>
      <w:divBdr>
        <w:top w:val="none" w:sz="0" w:space="0" w:color="auto"/>
        <w:left w:val="none" w:sz="0" w:space="0" w:color="auto"/>
        <w:bottom w:val="none" w:sz="0" w:space="0" w:color="auto"/>
        <w:right w:val="none" w:sz="0" w:space="0" w:color="auto"/>
      </w:divBdr>
      <w:divsChild>
        <w:div w:id="1262641666">
          <w:marLeft w:val="0"/>
          <w:marRight w:val="0"/>
          <w:marTop w:val="0"/>
          <w:marBottom w:val="0"/>
          <w:divBdr>
            <w:top w:val="none" w:sz="0" w:space="0" w:color="auto"/>
            <w:left w:val="none" w:sz="0" w:space="0" w:color="auto"/>
            <w:bottom w:val="none" w:sz="0" w:space="0" w:color="auto"/>
            <w:right w:val="none" w:sz="0" w:space="0" w:color="auto"/>
          </w:divBdr>
          <w:divsChild>
            <w:div w:id="565143454">
              <w:marLeft w:val="0"/>
              <w:marRight w:val="0"/>
              <w:marTop w:val="0"/>
              <w:marBottom w:val="0"/>
              <w:divBdr>
                <w:top w:val="none" w:sz="0" w:space="0" w:color="auto"/>
                <w:left w:val="none" w:sz="0" w:space="0" w:color="auto"/>
                <w:bottom w:val="none" w:sz="0" w:space="0" w:color="auto"/>
                <w:right w:val="none" w:sz="0" w:space="0" w:color="auto"/>
              </w:divBdr>
            </w:div>
          </w:divsChild>
        </w:div>
        <w:div w:id="441608919">
          <w:marLeft w:val="0"/>
          <w:marRight w:val="0"/>
          <w:marTop w:val="0"/>
          <w:marBottom w:val="0"/>
          <w:divBdr>
            <w:top w:val="none" w:sz="0" w:space="0" w:color="auto"/>
            <w:left w:val="none" w:sz="0" w:space="0" w:color="auto"/>
            <w:bottom w:val="none" w:sz="0" w:space="0" w:color="auto"/>
            <w:right w:val="none" w:sz="0" w:space="0" w:color="auto"/>
          </w:divBdr>
          <w:divsChild>
            <w:div w:id="30500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427226">
      <w:bodyDiv w:val="1"/>
      <w:marLeft w:val="0"/>
      <w:marRight w:val="0"/>
      <w:marTop w:val="0"/>
      <w:marBottom w:val="0"/>
      <w:divBdr>
        <w:top w:val="none" w:sz="0" w:space="0" w:color="auto"/>
        <w:left w:val="none" w:sz="0" w:space="0" w:color="auto"/>
        <w:bottom w:val="none" w:sz="0" w:space="0" w:color="auto"/>
        <w:right w:val="none" w:sz="0" w:space="0" w:color="auto"/>
      </w:divBdr>
    </w:div>
    <w:div w:id="1957366822">
      <w:bodyDiv w:val="1"/>
      <w:marLeft w:val="0"/>
      <w:marRight w:val="0"/>
      <w:marTop w:val="0"/>
      <w:marBottom w:val="0"/>
      <w:divBdr>
        <w:top w:val="none" w:sz="0" w:space="0" w:color="auto"/>
        <w:left w:val="none" w:sz="0" w:space="0" w:color="auto"/>
        <w:bottom w:val="none" w:sz="0" w:space="0" w:color="auto"/>
        <w:right w:val="none" w:sz="0" w:space="0" w:color="auto"/>
      </w:divBdr>
    </w:div>
    <w:div w:id="2014448048">
      <w:bodyDiv w:val="1"/>
      <w:marLeft w:val="0"/>
      <w:marRight w:val="0"/>
      <w:marTop w:val="0"/>
      <w:marBottom w:val="0"/>
      <w:divBdr>
        <w:top w:val="none" w:sz="0" w:space="0" w:color="auto"/>
        <w:left w:val="none" w:sz="0" w:space="0" w:color="auto"/>
        <w:bottom w:val="none" w:sz="0" w:space="0" w:color="auto"/>
        <w:right w:val="none" w:sz="0" w:space="0" w:color="auto"/>
      </w:divBdr>
    </w:div>
    <w:div w:id="2023555787">
      <w:bodyDiv w:val="1"/>
      <w:marLeft w:val="0"/>
      <w:marRight w:val="0"/>
      <w:marTop w:val="0"/>
      <w:marBottom w:val="0"/>
      <w:divBdr>
        <w:top w:val="none" w:sz="0" w:space="0" w:color="auto"/>
        <w:left w:val="none" w:sz="0" w:space="0" w:color="auto"/>
        <w:bottom w:val="none" w:sz="0" w:space="0" w:color="auto"/>
        <w:right w:val="none" w:sz="0" w:space="0" w:color="auto"/>
      </w:divBdr>
    </w:div>
    <w:div w:id="2032798189">
      <w:bodyDiv w:val="1"/>
      <w:marLeft w:val="0"/>
      <w:marRight w:val="0"/>
      <w:marTop w:val="0"/>
      <w:marBottom w:val="0"/>
      <w:divBdr>
        <w:top w:val="none" w:sz="0" w:space="0" w:color="auto"/>
        <w:left w:val="none" w:sz="0" w:space="0" w:color="auto"/>
        <w:bottom w:val="none" w:sz="0" w:space="0" w:color="auto"/>
        <w:right w:val="none" w:sz="0" w:space="0" w:color="auto"/>
      </w:divBdr>
    </w:div>
    <w:div w:id="2097821449">
      <w:bodyDiv w:val="1"/>
      <w:marLeft w:val="0"/>
      <w:marRight w:val="0"/>
      <w:marTop w:val="0"/>
      <w:marBottom w:val="0"/>
      <w:divBdr>
        <w:top w:val="none" w:sz="0" w:space="0" w:color="auto"/>
        <w:left w:val="none" w:sz="0" w:space="0" w:color="auto"/>
        <w:bottom w:val="none" w:sz="0" w:space="0" w:color="auto"/>
        <w:right w:val="none" w:sz="0" w:space="0" w:color="auto"/>
      </w:divBdr>
    </w:div>
    <w:div w:id="2139831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85337-6C21-40DA-87AE-91F180067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 asif</dc:creator>
  <cp:keywords/>
  <dc:description/>
  <cp:lastModifiedBy>Ayesha Nadeem</cp:lastModifiedBy>
  <cp:revision>2</cp:revision>
  <cp:lastPrinted>2025-01-12T17:54:00Z</cp:lastPrinted>
  <dcterms:created xsi:type="dcterms:W3CDTF">2026-01-03T14:15:00Z</dcterms:created>
  <dcterms:modified xsi:type="dcterms:W3CDTF">2026-01-03T14:15:00Z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51e925c8-171a-4496-87e3-5f657e0755ba</vt:lpwstr>
  </property>
</Properties>
</file>