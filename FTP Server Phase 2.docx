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7D2D" w:rsidRDefault="000D7D2D" w:rsidP="00DE7AB2">
      <w:pPr>
        <w:pStyle w:val="Heading1"/>
        <w:rPr>
          <w:rFonts w:ascii="Times New Roman" w:hAnsi="Times New Roman" w:cs="Times New Roman"/>
          <w:b/>
          <w:color w:val="auto"/>
        </w:rPr>
      </w:pPr>
    </w:p>
    <w:p w:rsidR="00DE7AB2" w:rsidRPr="00BE3A64" w:rsidRDefault="00BF650B" w:rsidP="00BF650B">
      <w:pPr>
        <w:pStyle w:val="Heading1"/>
        <w:jc w:val="center"/>
        <w:rPr>
          <w:rFonts w:ascii="Times New Roman" w:hAnsi="Times New Roman" w:cs="Times New Roman"/>
          <w:b/>
          <w:color w:val="auto"/>
        </w:rPr>
      </w:pPr>
      <w:bookmarkStart w:id="0" w:name="_Toc216701562"/>
      <w:r>
        <w:rPr>
          <w:rFonts w:ascii="Times New Roman" w:hAnsi="Times New Roman" w:cs="Times New Roman"/>
          <w:b/>
          <w:color w:val="auto"/>
        </w:rPr>
        <w:t xml:space="preserve">Operating Systems Project – PHASE </w:t>
      </w:r>
      <w:r w:rsidR="00C5464B">
        <w:rPr>
          <w:rFonts w:ascii="Times New Roman" w:hAnsi="Times New Roman" w:cs="Times New Roman"/>
          <w:b/>
          <w:color w:val="auto"/>
        </w:rPr>
        <w:t>2</w:t>
      </w:r>
      <w:r>
        <w:rPr>
          <w:rFonts w:ascii="Times New Roman" w:hAnsi="Times New Roman" w:cs="Times New Roman"/>
          <w:b/>
          <w:color w:val="auto"/>
        </w:rPr>
        <w:t xml:space="preserve"> Report</w:t>
      </w:r>
      <w:bookmarkEnd w:id="0"/>
    </w:p>
    <w:p w:rsidR="00D63530" w:rsidRDefault="00BF650B" w:rsidP="009C0149">
      <w:pPr>
        <w:pStyle w:val="Heading1"/>
        <w:jc w:val="both"/>
        <w:rPr>
          <w:rFonts w:ascii="Times New Roman" w:hAnsi="Times New Roman" w:cs="Times New Roman"/>
          <w:b/>
          <w:color w:val="auto"/>
        </w:rPr>
      </w:pPr>
      <w:bookmarkStart w:id="1" w:name="_Toc216701563"/>
      <w:r w:rsidRPr="00BE3A64">
        <w:rPr>
          <w:rFonts w:ascii="Times New Roman" w:hAnsi="Times New Roman" w:cs="Times New Roman"/>
          <w:b/>
          <w:color w:val="auto"/>
        </w:rPr>
        <w:t>INTRODUCTION</w:t>
      </w:r>
      <w:bookmarkEnd w:id="1"/>
    </w:p>
    <w:p w:rsidR="00D63530" w:rsidRPr="00555193" w:rsidRDefault="00D63530" w:rsidP="009C0149">
      <w:pPr>
        <w:jc w:val="both"/>
        <w:rPr>
          <w:rFonts w:ascii="Times New Roman" w:hAnsi="Times New Roman" w:cs="Times New Roman"/>
        </w:rPr>
      </w:pPr>
      <w:r w:rsidRPr="00555193">
        <w:rPr>
          <w:rFonts w:ascii="Times New Roman" w:hAnsi="Times New Roman" w:cs="Times New Roman"/>
        </w:rPr>
        <w:t xml:space="preserve">File Transfer Protocol (FTP) is a standard network protocol used to transfer files between a client and a server over a network. In this task, an FTP server was configured on one Ubuntu virtual machine using </w:t>
      </w:r>
      <w:proofErr w:type="spellStart"/>
      <w:r w:rsidRPr="00555193">
        <w:rPr>
          <w:rFonts w:ascii="Times New Roman" w:hAnsi="Times New Roman" w:cs="Times New Roman"/>
        </w:rPr>
        <w:t>vsftpd</w:t>
      </w:r>
      <w:proofErr w:type="spellEnd"/>
      <w:r w:rsidRPr="00555193">
        <w:rPr>
          <w:rFonts w:ascii="Times New Roman" w:hAnsi="Times New Roman" w:cs="Times New Roman"/>
        </w:rPr>
        <w:t>, and the second Ubuntu machine was used as an FTP client to test connectivity and file transfer.</w:t>
      </w:r>
    </w:p>
    <w:p w:rsidR="00D63530" w:rsidRPr="00D63530" w:rsidRDefault="00D63530" w:rsidP="009C0149">
      <w:pPr>
        <w:jc w:val="both"/>
      </w:pPr>
    </w:p>
    <w:p w:rsidR="00DE7AB2" w:rsidRPr="00BE3A64" w:rsidRDefault="00DE7AB2" w:rsidP="009C0149">
      <w:pPr>
        <w:pStyle w:val="Heading1"/>
        <w:jc w:val="both"/>
        <w:rPr>
          <w:rFonts w:ascii="Times New Roman" w:eastAsia="+mn-ea" w:hAnsi="Times New Roman" w:cs="Times New Roman"/>
          <w:b/>
          <w:color w:val="auto"/>
          <w:kern w:val="24"/>
          <w:szCs w:val="28"/>
        </w:rPr>
      </w:pPr>
      <w:bookmarkStart w:id="2" w:name="_Toc216701564"/>
      <w:r w:rsidRPr="00BE3A64">
        <w:rPr>
          <w:rFonts w:ascii="Times New Roman" w:hAnsi="Times New Roman" w:cs="Times New Roman"/>
          <w:b/>
          <w:color w:val="auto"/>
        </w:rPr>
        <w:t>IMPLEMENTATION</w:t>
      </w:r>
      <w:bookmarkEnd w:id="2"/>
    </w:p>
    <w:p w:rsidR="00D801D9" w:rsidRPr="00D801D9" w:rsidRDefault="00D801D9" w:rsidP="009C0149">
      <w:pPr>
        <w:jc w:val="both"/>
        <w:rPr>
          <w:rFonts w:ascii="Times New Roman" w:hAnsi="Times New Roman" w:cs="Times New Roman"/>
          <w:b/>
          <w:sz w:val="24"/>
        </w:rPr>
      </w:pPr>
      <w:r w:rsidRPr="00D801D9">
        <w:rPr>
          <w:rFonts w:ascii="Times New Roman" w:hAnsi="Times New Roman" w:cs="Times New Roman"/>
          <w:b/>
          <w:sz w:val="24"/>
        </w:rPr>
        <w:t>Role Assignment</w:t>
      </w:r>
    </w:p>
    <w:p w:rsidR="00D801D9" w:rsidRPr="00D801D9" w:rsidRDefault="00D801D9" w:rsidP="009C0149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</w:rPr>
      </w:pPr>
      <w:r w:rsidRPr="00D801D9">
        <w:rPr>
          <w:rFonts w:ascii="Times New Roman" w:hAnsi="Times New Roman" w:cs="Times New Roman"/>
          <w:sz w:val="24"/>
        </w:rPr>
        <w:t xml:space="preserve">Ubuntu 1 → </w:t>
      </w:r>
      <w:r>
        <w:rPr>
          <w:rFonts w:ascii="Times New Roman" w:hAnsi="Times New Roman" w:cs="Times New Roman"/>
          <w:sz w:val="24"/>
        </w:rPr>
        <w:t>FTP</w:t>
      </w:r>
      <w:r w:rsidRPr="00D801D9">
        <w:rPr>
          <w:rFonts w:ascii="Times New Roman" w:hAnsi="Times New Roman" w:cs="Times New Roman"/>
          <w:sz w:val="24"/>
        </w:rPr>
        <w:t xml:space="preserve"> Server</w:t>
      </w:r>
    </w:p>
    <w:p w:rsidR="00F909C9" w:rsidRPr="00D801D9" w:rsidRDefault="00D801D9" w:rsidP="009C0149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</w:rPr>
      </w:pPr>
      <w:r w:rsidRPr="00D801D9">
        <w:rPr>
          <w:rFonts w:ascii="Times New Roman" w:hAnsi="Times New Roman" w:cs="Times New Roman"/>
          <w:sz w:val="24"/>
        </w:rPr>
        <w:t xml:space="preserve">Ubuntu 2 → </w:t>
      </w:r>
      <w:r>
        <w:rPr>
          <w:rFonts w:ascii="Times New Roman" w:hAnsi="Times New Roman" w:cs="Times New Roman"/>
          <w:sz w:val="24"/>
        </w:rPr>
        <w:t xml:space="preserve">FTP </w:t>
      </w:r>
      <w:r w:rsidRPr="00D801D9">
        <w:rPr>
          <w:rFonts w:ascii="Times New Roman" w:hAnsi="Times New Roman" w:cs="Times New Roman"/>
          <w:sz w:val="24"/>
        </w:rPr>
        <w:t>Client</w:t>
      </w:r>
    </w:p>
    <w:p w:rsidR="00F2220A" w:rsidRDefault="00843A8F" w:rsidP="009C01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</w:t>
      </w:r>
      <w:r w:rsidR="000D7D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–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Updating the Package Repository</w:t>
      </w:r>
    </w:p>
    <w:p w:rsidR="00843A8F" w:rsidRPr="00843A8F" w:rsidRDefault="00555193" w:rsidP="009C0149">
      <w:pPr>
        <w:pStyle w:val="NormalWeb"/>
        <w:jc w:val="both"/>
      </w:pPr>
      <w:r>
        <w:t>U</w:t>
      </w:r>
      <w:r w:rsidR="00843A8F">
        <w:t>pdate the list of available software packages from Ubuntu repositories. It ensures that the latest versions of packages are installed.</w:t>
      </w:r>
    </w:p>
    <w:p w:rsidR="00555193" w:rsidRPr="00FF7AEF" w:rsidRDefault="00843A8F" w:rsidP="009C0149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b/>
          <w:bCs/>
          <w:sz w:val="24"/>
          <w:szCs w:val="24"/>
        </w:rPr>
      </w:pPr>
      <w:proofErr w:type="spellStart"/>
      <w:r w:rsidRPr="00843A8F">
        <w:rPr>
          <w:rFonts w:ascii="Courier New" w:eastAsia="Times New Roman" w:hAnsi="Courier New" w:cs="Courier New"/>
          <w:b/>
          <w:bCs/>
          <w:sz w:val="24"/>
          <w:szCs w:val="24"/>
        </w:rPr>
        <w:t>sudo</w:t>
      </w:r>
      <w:proofErr w:type="spellEnd"/>
      <w:r w:rsidRPr="00843A8F">
        <w:rPr>
          <w:rFonts w:ascii="Courier New" w:eastAsia="Times New Roman" w:hAnsi="Courier New" w:cs="Courier New"/>
          <w:b/>
          <w:bCs/>
          <w:sz w:val="24"/>
          <w:szCs w:val="24"/>
        </w:rPr>
        <w:t xml:space="preserve"> apt update</w:t>
      </w:r>
    </w:p>
    <w:p w:rsidR="00555193" w:rsidRDefault="00C754DB" w:rsidP="00555193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40C1CB3" wp14:editId="7FB5CB13">
            <wp:extent cx="5731510" cy="3136265"/>
            <wp:effectExtent l="0" t="0" r="2540" b="698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98B" w:rsidRPr="00843A8F" w:rsidRDefault="005F498B" w:rsidP="00555193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9A99C4B" wp14:editId="7ADDD118">
            <wp:extent cx="5731510" cy="2931795"/>
            <wp:effectExtent l="0" t="0" r="2540" b="190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A8F" w:rsidRDefault="00213BF6" w:rsidP="00F22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A3262C6" wp14:editId="3A0407DE">
            <wp:extent cx="5731510" cy="1078230"/>
            <wp:effectExtent l="0" t="0" r="2540" b="762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AEF" w:rsidRDefault="00FF7AEF" w:rsidP="00F22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2220A" w:rsidRPr="00843A8F" w:rsidRDefault="00843A8F" w:rsidP="009C01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43A8F">
        <w:rPr>
          <w:rFonts w:ascii="Times New Roman" w:eastAsia="Times New Roman" w:hAnsi="Times New Roman" w:cs="Times New Roman"/>
          <w:b/>
          <w:bCs/>
          <w:sz w:val="24"/>
          <w:szCs w:val="24"/>
        </w:rPr>
        <w:t>Step</w:t>
      </w:r>
      <w:r w:rsidR="00F2220A" w:rsidRPr="00843A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 – </w:t>
      </w:r>
      <w:r w:rsidRPr="00843A8F">
        <w:rPr>
          <w:rFonts w:ascii="Times New Roman" w:hAnsi="Times New Roman" w:cs="Times New Roman"/>
          <w:b/>
          <w:sz w:val="24"/>
          <w:szCs w:val="24"/>
        </w:rPr>
        <w:t>Installing the FTP Server (</w:t>
      </w:r>
      <w:proofErr w:type="spellStart"/>
      <w:r w:rsidRPr="00843A8F">
        <w:rPr>
          <w:rFonts w:ascii="Times New Roman" w:hAnsi="Times New Roman" w:cs="Times New Roman"/>
          <w:b/>
          <w:sz w:val="24"/>
          <w:szCs w:val="24"/>
        </w:rPr>
        <w:t>vsftpd</w:t>
      </w:r>
      <w:proofErr w:type="spellEnd"/>
      <w:r w:rsidRPr="00843A8F">
        <w:rPr>
          <w:rFonts w:ascii="Times New Roman" w:hAnsi="Times New Roman" w:cs="Times New Roman"/>
          <w:b/>
          <w:sz w:val="24"/>
          <w:szCs w:val="24"/>
        </w:rPr>
        <w:t>)</w:t>
      </w:r>
    </w:p>
    <w:p w:rsidR="00843A8F" w:rsidRPr="00843A8F" w:rsidRDefault="00555193" w:rsidP="009C01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r w:rsidR="00843A8F" w:rsidRPr="00843A8F">
        <w:rPr>
          <w:rFonts w:ascii="Times New Roman" w:eastAsia="Times New Roman" w:hAnsi="Times New Roman" w:cs="Times New Roman"/>
          <w:bCs/>
          <w:sz w:val="24"/>
          <w:szCs w:val="24"/>
        </w:rPr>
        <w:t xml:space="preserve">nstall </w:t>
      </w:r>
      <w:proofErr w:type="spellStart"/>
      <w:r w:rsidR="00843A8F" w:rsidRPr="00843A8F">
        <w:rPr>
          <w:rFonts w:ascii="Times New Roman" w:eastAsia="Times New Roman" w:hAnsi="Times New Roman" w:cs="Times New Roman"/>
          <w:bCs/>
          <w:sz w:val="24"/>
          <w:szCs w:val="24"/>
        </w:rPr>
        <w:t>vsftpd</w:t>
      </w:r>
      <w:proofErr w:type="spellEnd"/>
      <w:r w:rsidR="00843A8F" w:rsidRPr="00843A8F">
        <w:rPr>
          <w:rFonts w:ascii="Times New Roman" w:eastAsia="Times New Roman" w:hAnsi="Times New Roman" w:cs="Times New Roman"/>
          <w:bCs/>
          <w:sz w:val="24"/>
          <w:szCs w:val="24"/>
        </w:rPr>
        <w:t xml:space="preserve"> (Very Secure FTP Daemon), which is a lightweight and secure FTP server used in Linux systems. The -y flag automatically confirms installation.</w:t>
      </w:r>
    </w:p>
    <w:p w:rsidR="00843A8F" w:rsidRPr="00843A8F" w:rsidRDefault="00843A8F" w:rsidP="009C0149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b/>
          <w:bCs/>
          <w:sz w:val="24"/>
          <w:szCs w:val="24"/>
        </w:rPr>
      </w:pPr>
      <w:proofErr w:type="spellStart"/>
      <w:r w:rsidRPr="00843A8F">
        <w:rPr>
          <w:rFonts w:ascii="Courier New" w:eastAsia="Times New Roman" w:hAnsi="Courier New" w:cs="Courier New"/>
          <w:b/>
          <w:bCs/>
          <w:sz w:val="24"/>
          <w:szCs w:val="24"/>
        </w:rPr>
        <w:t>sudo</w:t>
      </w:r>
      <w:proofErr w:type="spellEnd"/>
      <w:r w:rsidRPr="00843A8F">
        <w:rPr>
          <w:rFonts w:ascii="Courier New" w:eastAsia="Times New Roman" w:hAnsi="Courier New" w:cs="Courier New"/>
          <w:b/>
          <w:bCs/>
          <w:sz w:val="24"/>
          <w:szCs w:val="24"/>
        </w:rPr>
        <w:t xml:space="preserve"> apt install </w:t>
      </w:r>
      <w:proofErr w:type="spellStart"/>
      <w:r w:rsidRPr="00843A8F">
        <w:rPr>
          <w:rFonts w:ascii="Courier New" w:eastAsia="Times New Roman" w:hAnsi="Courier New" w:cs="Courier New"/>
          <w:b/>
          <w:bCs/>
          <w:sz w:val="24"/>
          <w:szCs w:val="24"/>
        </w:rPr>
        <w:t>vsftpd</w:t>
      </w:r>
      <w:proofErr w:type="spellEnd"/>
      <w:r w:rsidRPr="00843A8F">
        <w:rPr>
          <w:rFonts w:ascii="Courier New" w:eastAsia="Times New Roman" w:hAnsi="Courier New" w:cs="Courier New"/>
          <w:b/>
          <w:bCs/>
          <w:sz w:val="24"/>
          <w:szCs w:val="24"/>
        </w:rPr>
        <w:t xml:space="preserve"> -y</w:t>
      </w:r>
    </w:p>
    <w:p w:rsidR="00555193" w:rsidRDefault="004869BE" w:rsidP="00555193">
      <w:pPr>
        <w:pStyle w:val="NormalWeb"/>
        <w:jc w:val="center"/>
      </w:pPr>
      <w:r>
        <w:rPr>
          <w:noProof/>
        </w:rPr>
        <w:lastRenderedPageBreak/>
        <w:drawing>
          <wp:inline distT="0" distB="0" distL="0" distR="0" wp14:anchorId="0F8B04F5" wp14:editId="6349F45B">
            <wp:extent cx="5731510" cy="2926715"/>
            <wp:effectExtent l="0" t="0" r="2540" b="698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789" w:rsidRDefault="007C4789" w:rsidP="00555193">
      <w:pPr>
        <w:pStyle w:val="NormalWeb"/>
        <w:jc w:val="center"/>
      </w:pPr>
      <w:r>
        <w:rPr>
          <w:noProof/>
        </w:rPr>
        <w:drawing>
          <wp:inline distT="0" distB="0" distL="0" distR="0" wp14:anchorId="34D512DF" wp14:editId="6D41D032">
            <wp:extent cx="5731510" cy="718185"/>
            <wp:effectExtent l="0" t="0" r="2540" b="571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A8F" w:rsidRPr="00D801D9" w:rsidRDefault="00843A8F" w:rsidP="00D801D9">
      <w:pPr>
        <w:pStyle w:val="NormalWeb"/>
        <w:jc w:val="center"/>
      </w:pPr>
    </w:p>
    <w:p w:rsidR="00843A8F" w:rsidRPr="00843A8F" w:rsidRDefault="00843A8F" w:rsidP="009C01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43A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3 – </w:t>
      </w:r>
      <w:r w:rsidRPr="00843A8F">
        <w:rPr>
          <w:rFonts w:ascii="Times New Roman" w:hAnsi="Times New Roman" w:cs="Times New Roman"/>
          <w:b/>
          <w:sz w:val="24"/>
          <w:szCs w:val="24"/>
        </w:rPr>
        <w:t>Starting and Enabling FTP Service</w:t>
      </w:r>
    </w:p>
    <w:p w:rsidR="00843A8F" w:rsidRPr="00843A8F" w:rsidRDefault="00843A8F" w:rsidP="009C0149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b/>
          <w:bCs/>
          <w:sz w:val="24"/>
          <w:szCs w:val="24"/>
        </w:rPr>
      </w:pPr>
      <w:proofErr w:type="spellStart"/>
      <w:r w:rsidRPr="00843A8F">
        <w:rPr>
          <w:rFonts w:ascii="Courier New" w:eastAsia="Times New Roman" w:hAnsi="Courier New" w:cs="Courier New"/>
          <w:b/>
          <w:bCs/>
          <w:sz w:val="24"/>
          <w:szCs w:val="24"/>
        </w:rPr>
        <w:t>sudo</w:t>
      </w:r>
      <w:proofErr w:type="spellEnd"/>
      <w:r w:rsidRPr="00843A8F">
        <w:rPr>
          <w:rFonts w:ascii="Courier New" w:eastAsia="Times New Roman" w:hAnsi="Courier New" w:cs="Courier New"/>
          <w:b/>
          <w:bCs/>
          <w:sz w:val="24"/>
          <w:szCs w:val="24"/>
        </w:rPr>
        <w:t xml:space="preserve"> </w:t>
      </w:r>
      <w:proofErr w:type="spellStart"/>
      <w:r w:rsidRPr="00843A8F">
        <w:rPr>
          <w:rFonts w:ascii="Courier New" w:eastAsia="Times New Roman" w:hAnsi="Courier New" w:cs="Courier New"/>
          <w:b/>
          <w:bCs/>
          <w:sz w:val="24"/>
          <w:szCs w:val="24"/>
        </w:rPr>
        <w:t>systemctl</w:t>
      </w:r>
      <w:proofErr w:type="spellEnd"/>
      <w:r w:rsidRPr="00843A8F">
        <w:rPr>
          <w:rFonts w:ascii="Courier New" w:eastAsia="Times New Roman" w:hAnsi="Courier New" w:cs="Courier New"/>
          <w:b/>
          <w:bCs/>
          <w:sz w:val="24"/>
          <w:szCs w:val="24"/>
        </w:rPr>
        <w:t xml:space="preserve"> start </w:t>
      </w:r>
      <w:proofErr w:type="spellStart"/>
      <w:r w:rsidRPr="00843A8F">
        <w:rPr>
          <w:rFonts w:ascii="Courier New" w:eastAsia="Times New Roman" w:hAnsi="Courier New" w:cs="Courier New"/>
          <w:b/>
          <w:bCs/>
          <w:sz w:val="24"/>
          <w:szCs w:val="24"/>
        </w:rPr>
        <w:t>vsftpd</w:t>
      </w:r>
      <w:proofErr w:type="spellEnd"/>
    </w:p>
    <w:p w:rsidR="00843A8F" w:rsidRPr="00843A8F" w:rsidRDefault="00843A8F" w:rsidP="009C0149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b/>
          <w:bCs/>
          <w:sz w:val="24"/>
          <w:szCs w:val="24"/>
        </w:rPr>
      </w:pPr>
      <w:proofErr w:type="spellStart"/>
      <w:r w:rsidRPr="00843A8F">
        <w:rPr>
          <w:rFonts w:ascii="Courier New" w:eastAsia="Times New Roman" w:hAnsi="Courier New" w:cs="Courier New"/>
          <w:b/>
          <w:bCs/>
          <w:sz w:val="24"/>
          <w:szCs w:val="24"/>
        </w:rPr>
        <w:t>sudo</w:t>
      </w:r>
      <w:proofErr w:type="spellEnd"/>
      <w:r w:rsidRPr="00843A8F">
        <w:rPr>
          <w:rFonts w:ascii="Courier New" w:eastAsia="Times New Roman" w:hAnsi="Courier New" w:cs="Courier New"/>
          <w:b/>
          <w:bCs/>
          <w:sz w:val="24"/>
          <w:szCs w:val="24"/>
        </w:rPr>
        <w:t xml:space="preserve"> </w:t>
      </w:r>
      <w:proofErr w:type="spellStart"/>
      <w:r w:rsidRPr="00843A8F">
        <w:rPr>
          <w:rFonts w:ascii="Courier New" w:eastAsia="Times New Roman" w:hAnsi="Courier New" w:cs="Courier New"/>
          <w:b/>
          <w:bCs/>
          <w:sz w:val="24"/>
          <w:szCs w:val="24"/>
        </w:rPr>
        <w:t>systemctl</w:t>
      </w:r>
      <w:proofErr w:type="spellEnd"/>
      <w:r w:rsidRPr="00843A8F">
        <w:rPr>
          <w:rFonts w:ascii="Courier New" w:eastAsia="Times New Roman" w:hAnsi="Courier New" w:cs="Courier New"/>
          <w:b/>
          <w:bCs/>
          <w:sz w:val="24"/>
          <w:szCs w:val="24"/>
        </w:rPr>
        <w:t xml:space="preserve"> enable </w:t>
      </w:r>
      <w:proofErr w:type="spellStart"/>
      <w:r w:rsidRPr="00843A8F">
        <w:rPr>
          <w:rFonts w:ascii="Courier New" w:eastAsia="Times New Roman" w:hAnsi="Courier New" w:cs="Courier New"/>
          <w:b/>
          <w:bCs/>
          <w:sz w:val="24"/>
          <w:szCs w:val="24"/>
        </w:rPr>
        <w:t>vsftpd</w:t>
      </w:r>
      <w:proofErr w:type="spellEnd"/>
    </w:p>
    <w:p w:rsidR="00843A8F" w:rsidRDefault="00843A8F" w:rsidP="009C0149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b/>
          <w:bCs/>
          <w:sz w:val="24"/>
          <w:szCs w:val="24"/>
        </w:rPr>
      </w:pPr>
      <w:proofErr w:type="spellStart"/>
      <w:r w:rsidRPr="00843A8F">
        <w:rPr>
          <w:rFonts w:ascii="Courier New" w:eastAsia="Times New Roman" w:hAnsi="Courier New" w:cs="Courier New"/>
          <w:b/>
          <w:bCs/>
          <w:sz w:val="24"/>
          <w:szCs w:val="24"/>
        </w:rPr>
        <w:t>sudo</w:t>
      </w:r>
      <w:proofErr w:type="spellEnd"/>
      <w:r w:rsidRPr="00843A8F">
        <w:rPr>
          <w:rFonts w:ascii="Courier New" w:eastAsia="Times New Roman" w:hAnsi="Courier New" w:cs="Courier New"/>
          <w:b/>
          <w:bCs/>
          <w:sz w:val="24"/>
          <w:szCs w:val="24"/>
        </w:rPr>
        <w:t xml:space="preserve"> </w:t>
      </w:r>
      <w:proofErr w:type="spellStart"/>
      <w:r w:rsidRPr="00843A8F">
        <w:rPr>
          <w:rFonts w:ascii="Courier New" w:eastAsia="Times New Roman" w:hAnsi="Courier New" w:cs="Courier New"/>
          <w:b/>
          <w:bCs/>
          <w:sz w:val="24"/>
          <w:szCs w:val="24"/>
        </w:rPr>
        <w:t>systemctl</w:t>
      </w:r>
      <w:proofErr w:type="spellEnd"/>
      <w:r w:rsidRPr="00843A8F">
        <w:rPr>
          <w:rFonts w:ascii="Courier New" w:eastAsia="Times New Roman" w:hAnsi="Courier New" w:cs="Courier New"/>
          <w:b/>
          <w:bCs/>
          <w:sz w:val="24"/>
          <w:szCs w:val="24"/>
        </w:rPr>
        <w:t xml:space="preserve"> status </w:t>
      </w:r>
      <w:proofErr w:type="spellStart"/>
      <w:r w:rsidRPr="00843A8F">
        <w:rPr>
          <w:rFonts w:ascii="Courier New" w:eastAsia="Times New Roman" w:hAnsi="Courier New" w:cs="Courier New"/>
          <w:b/>
          <w:bCs/>
          <w:sz w:val="24"/>
          <w:szCs w:val="24"/>
        </w:rPr>
        <w:t>vsftpd</w:t>
      </w:r>
      <w:proofErr w:type="spellEnd"/>
    </w:p>
    <w:p w:rsidR="007C4789" w:rsidRPr="00843A8F" w:rsidRDefault="007C4789" w:rsidP="009C0149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b/>
          <w:bCs/>
          <w:sz w:val="24"/>
          <w:szCs w:val="24"/>
        </w:rPr>
      </w:pPr>
    </w:p>
    <w:p w:rsidR="00555193" w:rsidRDefault="00270077" w:rsidP="00FF7AEF">
      <w:pPr>
        <w:pStyle w:val="NormalWeb"/>
        <w:jc w:val="center"/>
      </w:pPr>
      <w:r>
        <w:rPr>
          <w:noProof/>
        </w:rPr>
        <w:drawing>
          <wp:inline distT="0" distB="0" distL="0" distR="0" wp14:anchorId="0AEF36FA" wp14:editId="161CDE67">
            <wp:extent cx="5731510" cy="680720"/>
            <wp:effectExtent l="0" t="0" r="2540" b="508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839" w:rsidRPr="00555193" w:rsidRDefault="00364839" w:rsidP="00FF7AEF">
      <w:pPr>
        <w:pStyle w:val="NormalWeb"/>
        <w:jc w:val="center"/>
      </w:pPr>
      <w:r>
        <w:rPr>
          <w:noProof/>
        </w:rPr>
        <w:lastRenderedPageBreak/>
        <w:drawing>
          <wp:inline distT="0" distB="0" distL="0" distR="0" wp14:anchorId="739BFB25" wp14:editId="41FEA2F7">
            <wp:extent cx="5731510" cy="1771650"/>
            <wp:effectExtent l="0" t="0" r="254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A8F" w:rsidRPr="00843A8F" w:rsidRDefault="00843A8F" w:rsidP="009C01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3A8F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</w:p>
    <w:p w:rsidR="00843A8F" w:rsidRPr="00843A8F" w:rsidRDefault="00843A8F" w:rsidP="009C0149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3A8F">
        <w:rPr>
          <w:rFonts w:ascii="Courier New" w:eastAsia="Times New Roman" w:hAnsi="Courier New" w:cs="Courier New"/>
          <w:sz w:val="20"/>
          <w:szCs w:val="20"/>
        </w:rPr>
        <w:t>start</w:t>
      </w:r>
      <w:r w:rsidRPr="00843A8F">
        <w:rPr>
          <w:rFonts w:ascii="Times New Roman" w:eastAsia="Times New Roman" w:hAnsi="Times New Roman" w:cs="Times New Roman"/>
          <w:sz w:val="24"/>
          <w:szCs w:val="24"/>
        </w:rPr>
        <w:t xml:space="preserve"> → Starts the FTP service immediately</w:t>
      </w:r>
    </w:p>
    <w:p w:rsidR="00843A8F" w:rsidRPr="00843A8F" w:rsidRDefault="00843A8F" w:rsidP="009C0149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3A8F">
        <w:rPr>
          <w:rFonts w:ascii="Courier New" w:eastAsia="Times New Roman" w:hAnsi="Courier New" w:cs="Courier New"/>
          <w:sz w:val="20"/>
          <w:szCs w:val="20"/>
        </w:rPr>
        <w:t>enable</w:t>
      </w:r>
      <w:r w:rsidRPr="00843A8F">
        <w:rPr>
          <w:rFonts w:ascii="Times New Roman" w:eastAsia="Times New Roman" w:hAnsi="Times New Roman" w:cs="Times New Roman"/>
          <w:sz w:val="24"/>
          <w:szCs w:val="24"/>
        </w:rPr>
        <w:t xml:space="preserve"> → Ensures the FTP service starts automatically on system boot</w:t>
      </w:r>
    </w:p>
    <w:p w:rsidR="00D63530" w:rsidRPr="00D801D9" w:rsidRDefault="00843A8F" w:rsidP="009C0149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3A8F">
        <w:rPr>
          <w:rFonts w:ascii="Courier New" w:eastAsia="Times New Roman" w:hAnsi="Courier New" w:cs="Courier New"/>
          <w:sz w:val="20"/>
          <w:szCs w:val="20"/>
        </w:rPr>
        <w:t>status</w:t>
      </w:r>
      <w:r w:rsidRPr="00843A8F">
        <w:rPr>
          <w:rFonts w:ascii="Times New Roman" w:eastAsia="Times New Roman" w:hAnsi="Times New Roman" w:cs="Times New Roman"/>
          <w:sz w:val="24"/>
          <w:szCs w:val="24"/>
        </w:rPr>
        <w:t xml:space="preserve"> → Displays the current status of the FTP service to confirm it is running</w:t>
      </w:r>
    </w:p>
    <w:p w:rsidR="00843A8F" w:rsidRPr="00843A8F" w:rsidRDefault="00843A8F" w:rsidP="009C01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43A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4 – </w:t>
      </w:r>
      <w:r w:rsidRPr="00843A8F">
        <w:rPr>
          <w:rFonts w:ascii="Times New Roman" w:hAnsi="Times New Roman" w:cs="Times New Roman"/>
          <w:b/>
          <w:sz w:val="24"/>
          <w:szCs w:val="24"/>
        </w:rPr>
        <w:t>Allowing FTP Through Firewall</w:t>
      </w:r>
    </w:p>
    <w:p w:rsidR="00D63530" w:rsidRDefault="00D63530" w:rsidP="009C0149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b/>
          <w:bCs/>
          <w:sz w:val="24"/>
          <w:szCs w:val="24"/>
        </w:rPr>
      </w:pPr>
      <w:proofErr w:type="spellStart"/>
      <w:r w:rsidRPr="00D63530">
        <w:rPr>
          <w:rFonts w:ascii="Courier New" w:eastAsia="Times New Roman" w:hAnsi="Courier New" w:cs="Courier New"/>
          <w:b/>
          <w:bCs/>
          <w:sz w:val="24"/>
          <w:szCs w:val="24"/>
        </w:rPr>
        <w:t>sudo</w:t>
      </w:r>
      <w:proofErr w:type="spellEnd"/>
      <w:r w:rsidRPr="00D63530">
        <w:rPr>
          <w:rFonts w:ascii="Courier New" w:eastAsia="Times New Roman" w:hAnsi="Courier New" w:cs="Courier New"/>
          <w:b/>
          <w:bCs/>
          <w:sz w:val="24"/>
          <w:szCs w:val="24"/>
        </w:rPr>
        <w:t xml:space="preserve"> </w:t>
      </w:r>
      <w:proofErr w:type="spellStart"/>
      <w:r w:rsidRPr="00D63530">
        <w:rPr>
          <w:rFonts w:ascii="Courier New" w:eastAsia="Times New Roman" w:hAnsi="Courier New" w:cs="Courier New"/>
          <w:b/>
          <w:bCs/>
          <w:sz w:val="24"/>
          <w:szCs w:val="24"/>
        </w:rPr>
        <w:t>ufw</w:t>
      </w:r>
      <w:proofErr w:type="spellEnd"/>
      <w:r w:rsidRPr="00D63530">
        <w:rPr>
          <w:rFonts w:ascii="Courier New" w:eastAsia="Times New Roman" w:hAnsi="Courier New" w:cs="Courier New"/>
          <w:b/>
          <w:bCs/>
          <w:sz w:val="24"/>
          <w:szCs w:val="24"/>
        </w:rPr>
        <w:t xml:space="preserve"> allow 20/</w:t>
      </w:r>
      <w:proofErr w:type="spellStart"/>
      <w:r w:rsidRPr="00D63530">
        <w:rPr>
          <w:rFonts w:ascii="Courier New" w:eastAsia="Times New Roman" w:hAnsi="Courier New" w:cs="Courier New"/>
          <w:b/>
          <w:bCs/>
          <w:sz w:val="24"/>
          <w:szCs w:val="24"/>
        </w:rPr>
        <w:t>tcp</w:t>
      </w:r>
      <w:proofErr w:type="spellEnd"/>
    </w:p>
    <w:p w:rsidR="007D5DE2" w:rsidRPr="00D63530" w:rsidRDefault="007D5DE2" w:rsidP="009C0149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D760160" wp14:editId="331FACE6">
            <wp:extent cx="5731510" cy="1256030"/>
            <wp:effectExtent l="0" t="0" r="2540" b="127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AEF" w:rsidRPr="00FF7AEF" w:rsidRDefault="00FF7AEF" w:rsidP="00FF7AEF">
      <w:pPr>
        <w:pStyle w:val="NormalWeb"/>
        <w:jc w:val="center"/>
      </w:pPr>
    </w:p>
    <w:p w:rsidR="00D63530" w:rsidRPr="00D63530" w:rsidRDefault="00D63530" w:rsidP="009C0149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b/>
          <w:bCs/>
          <w:sz w:val="24"/>
          <w:szCs w:val="24"/>
        </w:rPr>
      </w:pPr>
      <w:proofErr w:type="spellStart"/>
      <w:r w:rsidRPr="00D63530">
        <w:rPr>
          <w:rFonts w:ascii="Courier New" w:eastAsia="Times New Roman" w:hAnsi="Courier New" w:cs="Courier New"/>
          <w:b/>
          <w:bCs/>
          <w:sz w:val="24"/>
          <w:szCs w:val="24"/>
        </w:rPr>
        <w:t>sudo</w:t>
      </w:r>
      <w:proofErr w:type="spellEnd"/>
      <w:r w:rsidRPr="00D63530">
        <w:rPr>
          <w:rFonts w:ascii="Courier New" w:eastAsia="Times New Roman" w:hAnsi="Courier New" w:cs="Courier New"/>
          <w:b/>
          <w:bCs/>
          <w:sz w:val="24"/>
          <w:szCs w:val="24"/>
        </w:rPr>
        <w:t xml:space="preserve"> </w:t>
      </w:r>
      <w:proofErr w:type="spellStart"/>
      <w:r w:rsidRPr="00D63530">
        <w:rPr>
          <w:rFonts w:ascii="Courier New" w:eastAsia="Times New Roman" w:hAnsi="Courier New" w:cs="Courier New"/>
          <w:b/>
          <w:bCs/>
          <w:sz w:val="24"/>
          <w:szCs w:val="24"/>
        </w:rPr>
        <w:t>ufw</w:t>
      </w:r>
      <w:proofErr w:type="spellEnd"/>
      <w:r w:rsidRPr="00D63530">
        <w:rPr>
          <w:rFonts w:ascii="Courier New" w:eastAsia="Times New Roman" w:hAnsi="Courier New" w:cs="Courier New"/>
          <w:b/>
          <w:bCs/>
          <w:sz w:val="24"/>
          <w:szCs w:val="24"/>
        </w:rPr>
        <w:t xml:space="preserve"> allow 21/</w:t>
      </w:r>
      <w:proofErr w:type="spellStart"/>
      <w:r w:rsidRPr="00D63530">
        <w:rPr>
          <w:rFonts w:ascii="Courier New" w:eastAsia="Times New Roman" w:hAnsi="Courier New" w:cs="Courier New"/>
          <w:b/>
          <w:bCs/>
          <w:sz w:val="24"/>
          <w:szCs w:val="24"/>
        </w:rPr>
        <w:t>tcp</w:t>
      </w:r>
      <w:proofErr w:type="spellEnd"/>
    </w:p>
    <w:p w:rsidR="00FF7AEF" w:rsidRDefault="001C6C94" w:rsidP="00FF7A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5256E17" wp14:editId="27FD281F">
            <wp:extent cx="5731510" cy="1000125"/>
            <wp:effectExtent l="0" t="0" r="2540" b="952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A8F" w:rsidRPr="00D63530" w:rsidRDefault="00D63530" w:rsidP="009C0149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b/>
          <w:bCs/>
          <w:sz w:val="24"/>
          <w:szCs w:val="24"/>
        </w:rPr>
      </w:pPr>
      <w:proofErr w:type="spellStart"/>
      <w:r w:rsidRPr="00D63530">
        <w:rPr>
          <w:rFonts w:ascii="Courier New" w:eastAsia="Times New Roman" w:hAnsi="Courier New" w:cs="Courier New"/>
          <w:b/>
          <w:bCs/>
          <w:sz w:val="24"/>
          <w:szCs w:val="24"/>
        </w:rPr>
        <w:t>sudo</w:t>
      </w:r>
      <w:proofErr w:type="spellEnd"/>
      <w:r w:rsidRPr="00D63530">
        <w:rPr>
          <w:rFonts w:ascii="Courier New" w:eastAsia="Times New Roman" w:hAnsi="Courier New" w:cs="Courier New"/>
          <w:b/>
          <w:bCs/>
          <w:sz w:val="24"/>
          <w:szCs w:val="24"/>
        </w:rPr>
        <w:t xml:space="preserve"> </w:t>
      </w:r>
      <w:proofErr w:type="spellStart"/>
      <w:r w:rsidRPr="00D63530">
        <w:rPr>
          <w:rFonts w:ascii="Courier New" w:eastAsia="Times New Roman" w:hAnsi="Courier New" w:cs="Courier New"/>
          <w:b/>
          <w:bCs/>
          <w:sz w:val="24"/>
          <w:szCs w:val="24"/>
        </w:rPr>
        <w:t>ufw</w:t>
      </w:r>
      <w:proofErr w:type="spellEnd"/>
      <w:r w:rsidRPr="00D63530">
        <w:rPr>
          <w:rFonts w:ascii="Courier New" w:eastAsia="Times New Roman" w:hAnsi="Courier New" w:cs="Courier New"/>
          <w:b/>
          <w:bCs/>
          <w:sz w:val="24"/>
          <w:szCs w:val="24"/>
        </w:rPr>
        <w:t xml:space="preserve"> reload</w:t>
      </w:r>
    </w:p>
    <w:p w:rsidR="00FF7AEF" w:rsidRDefault="001C6C94" w:rsidP="00FF7AEF">
      <w:pPr>
        <w:spacing w:before="100" w:beforeAutospacing="1" w:after="100" w:afterAutospacing="1" w:line="240" w:lineRule="auto"/>
        <w:jc w:val="center"/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46801DB" wp14:editId="451BE961">
            <wp:extent cx="5731510" cy="721995"/>
            <wp:effectExtent l="0" t="0" r="2540" b="190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530" w:rsidRDefault="00D63530" w:rsidP="009C014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63530">
        <w:rPr>
          <w:rStyle w:val="Strong"/>
          <w:rFonts w:ascii="Times New Roman" w:hAnsi="Times New Roman" w:cs="Times New Roman"/>
          <w:sz w:val="24"/>
          <w:szCs w:val="24"/>
        </w:rPr>
        <w:lastRenderedPageBreak/>
        <w:t>Explanation:</w:t>
      </w:r>
    </w:p>
    <w:p w:rsidR="00D63530" w:rsidRPr="00D63530" w:rsidRDefault="00D63530" w:rsidP="009C01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63530">
        <w:rPr>
          <w:rFonts w:ascii="Times New Roman" w:hAnsi="Times New Roman" w:cs="Times New Roman"/>
          <w:sz w:val="24"/>
          <w:szCs w:val="24"/>
        </w:rPr>
        <w:t xml:space="preserve">FTP uses </w:t>
      </w:r>
      <w:r w:rsidRPr="00D63530">
        <w:rPr>
          <w:rStyle w:val="Strong"/>
          <w:rFonts w:ascii="Times New Roman" w:hAnsi="Times New Roman" w:cs="Times New Roman"/>
          <w:sz w:val="24"/>
          <w:szCs w:val="24"/>
        </w:rPr>
        <w:t>port 21</w:t>
      </w:r>
      <w:r w:rsidRPr="00D63530">
        <w:rPr>
          <w:rFonts w:ascii="Times New Roman" w:hAnsi="Times New Roman" w:cs="Times New Roman"/>
          <w:sz w:val="24"/>
          <w:szCs w:val="24"/>
        </w:rPr>
        <w:t xml:space="preserve"> for control and </w:t>
      </w:r>
      <w:r w:rsidRPr="00D63530">
        <w:rPr>
          <w:rStyle w:val="Strong"/>
          <w:rFonts w:ascii="Times New Roman" w:hAnsi="Times New Roman" w:cs="Times New Roman"/>
          <w:sz w:val="24"/>
          <w:szCs w:val="24"/>
        </w:rPr>
        <w:t>port 20</w:t>
      </w:r>
      <w:r w:rsidRPr="00D63530">
        <w:rPr>
          <w:rFonts w:ascii="Times New Roman" w:hAnsi="Times New Roman" w:cs="Times New Roman"/>
          <w:sz w:val="24"/>
          <w:szCs w:val="24"/>
        </w:rPr>
        <w:t xml:space="preserve"> for data transfer. These commands allow FTP traffic through the firewall and reload firewall rules.</w:t>
      </w:r>
    </w:p>
    <w:p w:rsidR="00D63530" w:rsidRDefault="00D63530" w:rsidP="009C01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43A8F" w:rsidRPr="00843A8F" w:rsidRDefault="00843A8F" w:rsidP="009C01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43A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5 – </w:t>
      </w:r>
      <w:r w:rsidRPr="00843A8F">
        <w:rPr>
          <w:rFonts w:ascii="Times New Roman" w:hAnsi="Times New Roman" w:cs="Times New Roman"/>
          <w:b/>
          <w:sz w:val="24"/>
          <w:szCs w:val="24"/>
        </w:rPr>
        <w:t>Configuring the FTP Server</w:t>
      </w:r>
    </w:p>
    <w:p w:rsidR="00843A8F" w:rsidRPr="00D63530" w:rsidRDefault="00D63530" w:rsidP="009C0149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b/>
          <w:bCs/>
          <w:sz w:val="24"/>
          <w:szCs w:val="24"/>
        </w:rPr>
      </w:pPr>
      <w:proofErr w:type="spellStart"/>
      <w:r w:rsidRPr="00D63530">
        <w:rPr>
          <w:rFonts w:ascii="Courier New" w:eastAsia="Times New Roman" w:hAnsi="Courier New" w:cs="Courier New"/>
          <w:b/>
          <w:bCs/>
          <w:sz w:val="24"/>
          <w:szCs w:val="24"/>
        </w:rPr>
        <w:t>sudo</w:t>
      </w:r>
      <w:proofErr w:type="spellEnd"/>
      <w:r w:rsidRPr="00D63530">
        <w:rPr>
          <w:rFonts w:ascii="Courier New" w:eastAsia="Times New Roman" w:hAnsi="Courier New" w:cs="Courier New"/>
          <w:b/>
          <w:bCs/>
          <w:sz w:val="24"/>
          <w:szCs w:val="24"/>
        </w:rPr>
        <w:t xml:space="preserve"> </w:t>
      </w:r>
      <w:proofErr w:type="spellStart"/>
      <w:r w:rsidRPr="00D63530">
        <w:rPr>
          <w:rFonts w:ascii="Courier New" w:eastAsia="Times New Roman" w:hAnsi="Courier New" w:cs="Courier New"/>
          <w:b/>
          <w:bCs/>
          <w:sz w:val="24"/>
          <w:szCs w:val="24"/>
        </w:rPr>
        <w:t>nano</w:t>
      </w:r>
      <w:proofErr w:type="spellEnd"/>
      <w:r w:rsidRPr="00D63530">
        <w:rPr>
          <w:rFonts w:ascii="Courier New" w:eastAsia="Times New Roman" w:hAnsi="Courier New" w:cs="Courier New"/>
          <w:b/>
          <w:bCs/>
          <w:sz w:val="24"/>
          <w:szCs w:val="24"/>
        </w:rPr>
        <w:t xml:space="preserve"> /</w:t>
      </w:r>
      <w:proofErr w:type="spellStart"/>
      <w:r w:rsidRPr="00D63530">
        <w:rPr>
          <w:rFonts w:ascii="Courier New" w:eastAsia="Times New Roman" w:hAnsi="Courier New" w:cs="Courier New"/>
          <w:b/>
          <w:bCs/>
          <w:sz w:val="24"/>
          <w:szCs w:val="24"/>
        </w:rPr>
        <w:t>etc</w:t>
      </w:r>
      <w:proofErr w:type="spellEnd"/>
      <w:r w:rsidRPr="00D63530">
        <w:rPr>
          <w:rFonts w:ascii="Courier New" w:eastAsia="Times New Roman" w:hAnsi="Courier New" w:cs="Courier New"/>
          <w:b/>
          <w:bCs/>
          <w:sz w:val="24"/>
          <w:szCs w:val="24"/>
        </w:rPr>
        <w:t>/</w:t>
      </w:r>
      <w:proofErr w:type="spellStart"/>
      <w:r w:rsidRPr="00D63530">
        <w:rPr>
          <w:rFonts w:ascii="Courier New" w:eastAsia="Times New Roman" w:hAnsi="Courier New" w:cs="Courier New"/>
          <w:b/>
          <w:bCs/>
          <w:sz w:val="24"/>
          <w:szCs w:val="24"/>
        </w:rPr>
        <w:t>vsftpd.conf</w:t>
      </w:r>
      <w:proofErr w:type="spellEnd"/>
    </w:p>
    <w:p w:rsidR="00FF7AEF" w:rsidRDefault="00F06B3B" w:rsidP="00FF7AE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BC30A49" wp14:editId="746E50EF">
            <wp:extent cx="5731510" cy="432435"/>
            <wp:effectExtent l="0" t="0" r="2540" b="571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530" w:rsidRDefault="00D63530" w:rsidP="009C01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63530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</w:p>
    <w:p w:rsidR="00D63530" w:rsidRPr="00D63530" w:rsidRDefault="003678F0" w:rsidP="009C01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</w:t>
      </w:r>
      <w:r w:rsidR="00D63530" w:rsidRPr="00D63530">
        <w:rPr>
          <w:rFonts w:ascii="Times New Roman" w:eastAsia="Times New Roman" w:hAnsi="Times New Roman" w:cs="Times New Roman"/>
          <w:sz w:val="24"/>
          <w:szCs w:val="24"/>
        </w:rPr>
        <w:t xml:space="preserve">pen the main configuration file of </w:t>
      </w:r>
      <w:proofErr w:type="spellStart"/>
      <w:r w:rsidR="00D63530" w:rsidRPr="00D63530">
        <w:rPr>
          <w:rFonts w:ascii="Times New Roman" w:eastAsia="Times New Roman" w:hAnsi="Times New Roman" w:cs="Times New Roman"/>
          <w:sz w:val="24"/>
          <w:szCs w:val="24"/>
        </w:rPr>
        <w:t>vsftpd</w:t>
      </w:r>
      <w:proofErr w:type="spellEnd"/>
      <w:r w:rsidR="00D63530" w:rsidRPr="00D63530">
        <w:rPr>
          <w:rFonts w:ascii="Times New Roman" w:eastAsia="Times New Roman" w:hAnsi="Times New Roman" w:cs="Times New Roman"/>
          <w:sz w:val="24"/>
          <w:szCs w:val="24"/>
        </w:rPr>
        <w:t xml:space="preserve"> for editing.</w:t>
      </w:r>
    </w:p>
    <w:p w:rsidR="00D63530" w:rsidRPr="00D63530" w:rsidRDefault="00D63530" w:rsidP="009C01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63530">
        <w:rPr>
          <w:rFonts w:ascii="Times New Roman" w:eastAsia="Times New Roman" w:hAnsi="Times New Roman" w:cs="Times New Roman"/>
          <w:sz w:val="24"/>
          <w:szCs w:val="24"/>
        </w:rPr>
        <w:t>The following configuration options were enabled:</w:t>
      </w:r>
    </w:p>
    <w:p w:rsidR="00D63530" w:rsidRPr="00D63530" w:rsidRDefault="00D63530" w:rsidP="009C0149">
      <w:pPr>
        <w:jc w:val="both"/>
        <w:rPr>
          <w:rFonts w:ascii="Courier New" w:hAnsi="Courier New" w:cs="Courier New"/>
          <w:b/>
          <w:sz w:val="24"/>
        </w:rPr>
      </w:pPr>
      <w:proofErr w:type="spellStart"/>
      <w:r w:rsidRPr="00D63530">
        <w:rPr>
          <w:rFonts w:ascii="Courier New" w:hAnsi="Courier New" w:cs="Courier New"/>
          <w:b/>
          <w:sz w:val="24"/>
        </w:rPr>
        <w:t>local_enable</w:t>
      </w:r>
      <w:proofErr w:type="spellEnd"/>
      <w:r w:rsidRPr="00D63530">
        <w:rPr>
          <w:rFonts w:ascii="Courier New" w:hAnsi="Courier New" w:cs="Courier New"/>
          <w:b/>
          <w:sz w:val="24"/>
        </w:rPr>
        <w:t>=YES</w:t>
      </w:r>
    </w:p>
    <w:p w:rsidR="00D63530" w:rsidRPr="00D63530" w:rsidRDefault="00D63530" w:rsidP="009C0149">
      <w:pPr>
        <w:jc w:val="both"/>
        <w:rPr>
          <w:rFonts w:ascii="Courier New" w:hAnsi="Courier New" w:cs="Courier New"/>
          <w:b/>
          <w:sz w:val="24"/>
        </w:rPr>
      </w:pPr>
      <w:proofErr w:type="spellStart"/>
      <w:r w:rsidRPr="00D63530">
        <w:rPr>
          <w:rFonts w:ascii="Courier New" w:hAnsi="Courier New" w:cs="Courier New"/>
          <w:b/>
          <w:sz w:val="24"/>
        </w:rPr>
        <w:t>write_enable</w:t>
      </w:r>
      <w:proofErr w:type="spellEnd"/>
      <w:r w:rsidRPr="00D63530">
        <w:rPr>
          <w:rFonts w:ascii="Courier New" w:hAnsi="Courier New" w:cs="Courier New"/>
          <w:b/>
          <w:sz w:val="24"/>
        </w:rPr>
        <w:t>=YES</w:t>
      </w:r>
    </w:p>
    <w:p w:rsidR="00D63530" w:rsidRPr="00D63530" w:rsidRDefault="00D63530" w:rsidP="009C0149">
      <w:pPr>
        <w:jc w:val="both"/>
        <w:rPr>
          <w:rFonts w:ascii="Courier New" w:hAnsi="Courier New" w:cs="Courier New"/>
          <w:b/>
          <w:sz w:val="24"/>
        </w:rPr>
      </w:pPr>
      <w:proofErr w:type="spellStart"/>
      <w:r w:rsidRPr="00D63530">
        <w:rPr>
          <w:rFonts w:ascii="Courier New" w:hAnsi="Courier New" w:cs="Courier New"/>
          <w:b/>
          <w:sz w:val="24"/>
        </w:rPr>
        <w:t>chroot_local_user</w:t>
      </w:r>
      <w:proofErr w:type="spellEnd"/>
      <w:r w:rsidRPr="00D63530">
        <w:rPr>
          <w:rFonts w:ascii="Courier New" w:hAnsi="Courier New" w:cs="Courier New"/>
          <w:b/>
          <w:sz w:val="24"/>
        </w:rPr>
        <w:t>=YES</w:t>
      </w:r>
    </w:p>
    <w:p w:rsidR="00D63530" w:rsidRPr="00D63530" w:rsidRDefault="00D63530" w:rsidP="009C0149">
      <w:pPr>
        <w:jc w:val="both"/>
        <w:rPr>
          <w:rFonts w:ascii="Courier New" w:hAnsi="Courier New" w:cs="Courier New"/>
          <w:b/>
          <w:sz w:val="24"/>
        </w:rPr>
      </w:pPr>
      <w:proofErr w:type="spellStart"/>
      <w:r w:rsidRPr="00D63530">
        <w:rPr>
          <w:rFonts w:ascii="Courier New" w:hAnsi="Courier New" w:cs="Courier New"/>
          <w:b/>
          <w:sz w:val="24"/>
        </w:rPr>
        <w:t>allow_writeable_chroot</w:t>
      </w:r>
      <w:proofErr w:type="spellEnd"/>
      <w:r w:rsidRPr="00D63530">
        <w:rPr>
          <w:rFonts w:ascii="Courier New" w:hAnsi="Courier New" w:cs="Courier New"/>
          <w:b/>
          <w:sz w:val="24"/>
        </w:rPr>
        <w:t>=YES</w:t>
      </w:r>
    </w:p>
    <w:p w:rsidR="00D63530" w:rsidRPr="00D63530" w:rsidRDefault="00D63530" w:rsidP="009C01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63530">
        <w:rPr>
          <w:rFonts w:ascii="Times New Roman" w:eastAsia="Times New Roman" w:hAnsi="Times New Roman" w:cs="Times New Roman"/>
          <w:b/>
          <w:bCs/>
          <w:sz w:val="24"/>
          <w:szCs w:val="24"/>
        </w:rPr>
        <w:t>Purpose of each setting:</w:t>
      </w:r>
    </w:p>
    <w:p w:rsidR="00D63530" w:rsidRPr="00D63530" w:rsidRDefault="00D63530" w:rsidP="009C0149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3530">
        <w:rPr>
          <w:rFonts w:ascii="Courier New" w:eastAsia="Times New Roman" w:hAnsi="Courier New" w:cs="Courier New"/>
          <w:sz w:val="20"/>
          <w:szCs w:val="20"/>
        </w:rPr>
        <w:t>local_enable</w:t>
      </w:r>
      <w:proofErr w:type="spellEnd"/>
      <w:r w:rsidRPr="00D63530">
        <w:rPr>
          <w:rFonts w:ascii="Courier New" w:eastAsia="Times New Roman" w:hAnsi="Courier New" w:cs="Courier New"/>
          <w:sz w:val="20"/>
          <w:szCs w:val="20"/>
        </w:rPr>
        <w:t>=YES</w:t>
      </w:r>
      <w:r w:rsidRPr="00D63530">
        <w:rPr>
          <w:rFonts w:ascii="Times New Roman" w:eastAsia="Times New Roman" w:hAnsi="Times New Roman" w:cs="Times New Roman"/>
          <w:sz w:val="24"/>
          <w:szCs w:val="24"/>
        </w:rPr>
        <w:t xml:space="preserve"> → Allows local system users to log in via FTP</w:t>
      </w:r>
    </w:p>
    <w:p w:rsidR="00D63530" w:rsidRPr="00D63530" w:rsidRDefault="00D63530" w:rsidP="009C0149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3530">
        <w:rPr>
          <w:rFonts w:ascii="Courier New" w:eastAsia="Times New Roman" w:hAnsi="Courier New" w:cs="Courier New"/>
          <w:sz w:val="20"/>
          <w:szCs w:val="20"/>
        </w:rPr>
        <w:t>write_enable</w:t>
      </w:r>
      <w:proofErr w:type="spellEnd"/>
      <w:r w:rsidRPr="00D63530">
        <w:rPr>
          <w:rFonts w:ascii="Courier New" w:eastAsia="Times New Roman" w:hAnsi="Courier New" w:cs="Courier New"/>
          <w:sz w:val="20"/>
          <w:szCs w:val="20"/>
        </w:rPr>
        <w:t>=YES</w:t>
      </w:r>
      <w:r w:rsidRPr="00D63530">
        <w:rPr>
          <w:rFonts w:ascii="Times New Roman" w:eastAsia="Times New Roman" w:hAnsi="Times New Roman" w:cs="Times New Roman"/>
          <w:sz w:val="24"/>
          <w:szCs w:val="24"/>
        </w:rPr>
        <w:t xml:space="preserve"> → Allows uploading and modifying files</w:t>
      </w:r>
    </w:p>
    <w:p w:rsidR="00D63530" w:rsidRPr="00D63530" w:rsidRDefault="00D63530" w:rsidP="009C0149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3530">
        <w:rPr>
          <w:rFonts w:ascii="Courier New" w:eastAsia="Times New Roman" w:hAnsi="Courier New" w:cs="Courier New"/>
          <w:sz w:val="20"/>
          <w:szCs w:val="20"/>
        </w:rPr>
        <w:t>chroot_local_user</w:t>
      </w:r>
      <w:proofErr w:type="spellEnd"/>
      <w:r w:rsidRPr="00D63530">
        <w:rPr>
          <w:rFonts w:ascii="Courier New" w:eastAsia="Times New Roman" w:hAnsi="Courier New" w:cs="Courier New"/>
          <w:sz w:val="20"/>
          <w:szCs w:val="20"/>
        </w:rPr>
        <w:t>=YES</w:t>
      </w:r>
      <w:r w:rsidRPr="00D63530">
        <w:rPr>
          <w:rFonts w:ascii="Times New Roman" w:eastAsia="Times New Roman" w:hAnsi="Times New Roman" w:cs="Times New Roman"/>
          <w:sz w:val="24"/>
          <w:szCs w:val="24"/>
        </w:rPr>
        <w:t xml:space="preserve"> → Restricts users to their home directory for security</w:t>
      </w:r>
    </w:p>
    <w:p w:rsidR="00D63530" w:rsidRPr="00D801D9" w:rsidRDefault="00D63530" w:rsidP="009C0149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3530">
        <w:rPr>
          <w:rFonts w:ascii="Courier New" w:eastAsia="Times New Roman" w:hAnsi="Courier New" w:cs="Courier New"/>
          <w:sz w:val="20"/>
          <w:szCs w:val="20"/>
        </w:rPr>
        <w:t>allow_writeable_chroot</w:t>
      </w:r>
      <w:proofErr w:type="spellEnd"/>
      <w:r w:rsidRPr="00D63530">
        <w:rPr>
          <w:rFonts w:ascii="Courier New" w:eastAsia="Times New Roman" w:hAnsi="Courier New" w:cs="Courier New"/>
          <w:sz w:val="20"/>
          <w:szCs w:val="20"/>
        </w:rPr>
        <w:t>=YES</w:t>
      </w:r>
      <w:r w:rsidRPr="00D63530">
        <w:rPr>
          <w:rFonts w:ascii="Times New Roman" w:eastAsia="Times New Roman" w:hAnsi="Times New Roman" w:cs="Times New Roman"/>
          <w:sz w:val="24"/>
          <w:szCs w:val="24"/>
        </w:rPr>
        <w:t xml:space="preserve"> → Resolves writable directory restriction error</w:t>
      </w:r>
    </w:p>
    <w:p w:rsidR="00843A8F" w:rsidRPr="00843A8F" w:rsidRDefault="00843A8F" w:rsidP="009C01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43A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6 – </w:t>
      </w:r>
      <w:r w:rsidRPr="00843A8F">
        <w:rPr>
          <w:rFonts w:ascii="Times New Roman" w:hAnsi="Times New Roman" w:cs="Times New Roman"/>
          <w:b/>
          <w:sz w:val="24"/>
          <w:szCs w:val="24"/>
        </w:rPr>
        <w:t>Restarting FTP Service</w:t>
      </w:r>
    </w:p>
    <w:p w:rsidR="00D63530" w:rsidRDefault="00AB1FA8" w:rsidP="009C0149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R</w:t>
      </w:r>
      <w:r w:rsidR="00D63530" w:rsidRPr="00D63530">
        <w:rPr>
          <w:rFonts w:ascii="Times New Roman" w:eastAsia="Times New Roman" w:hAnsi="Times New Roman" w:cs="Times New Roman"/>
          <w:bCs/>
          <w:sz w:val="24"/>
          <w:szCs w:val="24"/>
        </w:rPr>
        <w:t>estart the FTP service to apply configuration changes.</w:t>
      </w:r>
    </w:p>
    <w:p w:rsidR="00843A8F" w:rsidRDefault="00D63530" w:rsidP="009C0149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b/>
          <w:bCs/>
          <w:sz w:val="24"/>
          <w:szCs w:val="24"/>
        </w:rPr>
      </w:pPr>
      <w:proofErr w:type="spellStart"/>
      <w:r w:rsidRPr="00D63530">
        <w:rPr>
          <w:rFonts w:ascii="Courier New" w:eastAsia="Times New Roman" w:hAnsi="Courier New" w:cs="Courier New"/>
          <w:b/>
          <w:bCs/>
          <w:sz w:val="24"/>
          <w:szCs w:val="24"/>
        </w:rPr>
        <w:t>sudo</w:t>
      </w:r>
      <w:proofErr w:type="spellEnd"/>
      <w:r w:rsidRPr="00D63530">
        <w:rPr>
          <w:rFonts w:ascii="Courier New" w:eastAsia="Times New Roman" w:hAnsi="Courier New" w:cs="Courier New"/>
          <w:b/>
          <w:bCs/>
          <w:sz w:val="24"/>
          <w:szCs w:val="24"/>
        </w:rPr>
        <w:t xml:space="preserve"> </w:t>
      </w:r>
      <w:proofErr w:type="spellStart"/>
      <w:r w:rsidRPr="00D63530">
        <w:rPr>
          <w:rFonts w:ascii="Courier New" w:eastAsia="Times New Roman" w:hAnsi="Courier New" w:cs="Courier New"/>
          <w:b/>
          <w:bCs/>
          <w:sz w:val="24"/>
          <w:szCs w:val="24"/>
        </w:rPr>
        <w:t>systemctl</w:t>
      </w:r>
      <w:proofErr w:type="spellEnd"/>
      <w:r w:rsidRPr="00D63530">
        <w:rPr>
          <w:rFonts w:ascii="Courier New" w:eastAsia="Times New Roman" w:hAnsi="Courier New" w:cs="Courier New"/>
          <w:b/>
          <w:bCs/>
          <w:sz w:val="24"/>
          <w:szCs w:val="24"/>
        </w:rPr>
        <w:t xml:space="preserve"> restart </w:t>
      </w:r>
      <w:proofErr w:type="spellStart"/>
      <w:r w:rsidRPr="00D63530">
        <w:rPr>
          <w:rFonts w:ascii="Courier New" w:eastAsia="Times New Roman" w:hAnsi="Courier New" w:cs="Courier New"/>
          <w:b/>
          <w:bCs/>
          <w:sz w:val="24"/>
          <w:szCs w:val="24"/>
        </w:rPr>
        <w:t>vsftpd</w:t>
      </w:r>
      <w:proofErr w:type="spellEnd"/>
    </w:p>
    <w:p w:rsidR="00F06B3B" w:rsidRPr="00D63530" w:rsidRDefault="00F06B3B" w:rsidP="009C0149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69C3851" wp14:editId="22295ABD">
            <wp:extent cx="5731510" cy="208915"/>
            <wp:effectExtent l="0" t="0" r="2540" b="63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530" w:rsidRDefault="00D63530" w:rsidP="00F06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43A8F" w:rsidRPr="00843A8F" w:rsidRDefault="00843A8F" w:rsidP="009C01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43A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7 – </w:t>
      </w:r>
      <w:r w:rsidRPr="00843A8F">
        <w:rPr>
          <w:rFonts w:ascii="Times New Roman" w:hAnsi="Times New Roman" w:cs="Times New Roman"/>
          <w:b/>
          <w:sz w:val="24"/>
          <w:szCs w:val="24"/>
        </w:rPr>
        <w:t>Creating an FTP User</w:t>
      </w:r>
    </w:p>
    <w:p w:rsidR="00D63530" w:rsidRDefault="003678F0" w:rsidP="009C01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C</w:t>
      </w:r>
      <w:r w:rsidRPr="00D63530">
        <w:rPr>
          <w:rFonts w:ascii="Times New Roman" w:eastAsia="Times New Roman" w:hAnsi="Times New Roman" w:cs="Times New Roman"/>
          <w:bCs/>
          <w:sz w:val="24"/>
          <w:szCs w:val="24"/>
        </w:rPr>
        <w:t>reate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a</w:t>
      </w:r>
      <w:r w:rsidR="00D63530" w:rsidRPr="00D63530">
        <w:rPr>
          <w:rFonts w:ascii="Times New Roman" w:eastAsia="Times New Roman" w:hAnsi="Times New Roman" w:cs="Times New Roman"/>
          <w:bCs/>
          <w:sz w:val="24"/>
          <w:szCs w:val="24"/>
        </w:rPr>
        <w:t xml:space="preserve"> new user account named </w:t>
      </w:r>
      <w:proofErr w:type="spellStart"/>
      <w:r w:rsidR="00D63530" w:rsidRPr="00D63530">
        <w:rPr>
          <w:rFonts w:ascii="Times New Roman" w:eastAsia="Times New Roman" w:hAnsi="Times New Roman" w:cs="Times New Roman"/>
          <w:bCs/>
          <w:sz w:val="24"/>
          <w:szCs w:val="24"/>
        </w:rPr>
        <w:t>ftpuser</w:t>
      </w:r>
      <w:proofErr w:type="spellEnd"/>
      <w:r w:rsidR="00D63530" w:rsidRPr="00D63530"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Use t</w:t>
      </w:r>
      <w:r w:rsidR="00D63530" w:rsidRPr="00D63530">
        <w:rPr>
          <w:rFonts w:ascii="Times New Roman" w:eastAsia="Times New Roman" w:hAnsi="Times New Roman" w:cs="Times New Roman"/>
          <w:bCs/>
          <w:sz w:val="24"/>
          <w:szCs w:val="24"/>
        </w:rPr>
        <w:t>his account for FTP login and file transfers.</w:t>
      </w:r>
    </w:p>
    <w:p w:rsidR="00D63530" w:rsidRPr="00D63530" w:rsidRDefault="00D63530" w:rsidP="009C0149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b/>
          <w:bCs/>
          <w:sz w:val="24"/>
          <w:szCs w:val="24"/>
        </w:rPr>
      </w:pPr>
      <w:proofErr w:type="spellStart"/>
      <w:r w:rsidRPr="00D63530">
        <w:rPr>
          <w:rFonts w:ascii="Courier New" w:eastAsia="Times New Roman" w:hAnsi="Courier New" w:cs="Courier New"/>
          <w:b/>
          <w:bCs/>
          <w:sz w:val="24"/>
          <w:szCs w:val="24"/>
        </w:rPr>
        <w:t>sudo</w:t>
      </w:r>
      <w:proofErr w:type="spellEnd"/>
      <w:r w:rsidRPr="00D63530">
        <w:rPr>
          <w:rFonts w:ascii="Courier New" w:eastAsia="Times New Roman" w:hAnsi="Courier New" w:cs="Courier New"/>
          <w:b/>
          <w:bCs/>
          <w:sz w:val="24"/>
          <w:szCs w:val="24"/>
        </w:rPr>
        <w:t xml:space="preserve"> </w:t>
      </w:r>
      <w:proofErr w:type="spellStart"/>
      <w:r w:rsidRPr="00D63530">
        <w:rPr>
          <w:rFonts w:ascii="Courier New" w:eastAsia="Times New Roman" w:hAnsi="Courier New" w:cs="Courier New"/>
          <w:b/>
          <w:bCs/>
          <w:sz w:val="24"/>
          <w:szCs w:val="24"/>
        </w:rPr>
        <w:t>adduser</w:t>
      </w:r>
      <w:proofErr w:type="spellEnd"/>
      <w:r w:rsidRPr="00D63530">
        <w:rPr>
          <w:rFonts w:ascii="Courier New" w:eastAsia="Times New Roman" w:hAnsi="Courier New" w:cs="Courier New"/>
          <w:b/>
          <w:bCs/>
          <w:sz w:val="24"/>
          <w:szCs w:val="24"/>
        </w:rPr>
        <w:t xml:space="preserve"> </w:t>
      </w:r>
      <w:proofErr w:type="spellStart"/>
      <w:r w:rsidRPr="00D63530">
        <w:rPr>
          <w:rFonts w:ascii="Courier New" w:eastAsia="Times New Roman" w:hAnsi="Courier New" w:cs="Courier New"/>
          <w:b/>
          <w:bCs/>
          <w:sz w:val="24"/>
          <w:szCs w:val="24"/>
        </w:rPr>
        <w:t>ftpuser</w:t>
      </w:r>
      <w:proofErr w:type="spellEnd"/>
    </w:p>
    <w:p w:rsidR="006B4EA6" w:rsidRDefault="00F06B3B" w:rsidP="00F06B3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1DD70A5" wp14:editId="27371A1F">
            <wp:extent cx="5731510" cy="3321685"/>
            <wp:effectExtent l="0" t="0" r="254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EA6" w:rsidRDefault="001C0A5D" w:rsidP="009C01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D4CD827" wp14:editId="680D2908">
            <wp:extent cx="5731510" cy="462280"/>
            <wp:effectExtent l="0" t="0" r="254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F8F" w:rsidRPr="00843A8F" w:rsidRDefault="00BC7F8F" w:rsidP="009C01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43A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8</w:t>
      </w:r>
      <w:r w:rsidRPr="00843A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r w:rsidRPr="00843A8F">
        <w:rPr>
          <w:rFonts w:ascii="Times New Roman" w:hAnsi="Times New Roman" w:cs="Times New Roman"/>
          <w:b/>
          <w:sz w:val="24"/>
          <w:szCs w:val="24"/>
        </w:rPr>
        <w:t>Creating a Test File (Client Side)</w:t>
      </w:r>
    </w:p>
    <w:p w:rsidR="00BC7F8F" w:rsidRPr="00D63530" w:rsidRDefault="00BC7F8F" w:rsidP="009C0149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b/>
          <w:bCs/>
          <w:sz w:val="24"/>
          <w:szCs w:val="24"/>
        </w:rPr>
      </w:pPr>
      <w:r w:rsidRPr="00D63530">
        <w:rPr>
          <w:rFonts w:ascii="Courier New" w:eastAsia="Times New Roman" w:hAnsi="Courier New" w:cs="Courier New"/>
          <w:b/>
          <w:bCs/>
          <w:sz w:val="24"/>
          <w:szCs w:val="24"/>
        </w:rPr>
        <w:t>echo "hello ftp" &gt; test</w:t>
      </w:r>
      <w:r w:rsidR="009138F0">
        <w:rPr>
          <w:rFonts w:ascii="Courier New" w:eastAsia="Times New Roman" w:hAnsi="Courier New" w:cs="Courier New"/>
          <w:b/>
          <w:bCs/>
          <w:sz w:val="24"/>
          <w:szCs w:val="24"/>
        </w:rPr>
        <w:t>file</w:t>
      </w:r>
      <w:bookmarkStart w:id="3" w:name="_GoBack"/>
      <w:bookmarkEnd w:id="3"/>
      <w:r w:rsidRPr="00D63530">
        <w:rPr>
          <w:rFonts w:ascii="Courier New" w:eastAsia="Times New Roman" w:hAnsi="Courier New" w:cs="Courier New"/>
          <w:b/>
          <w:bCs/>
          <w:sz w:val="24"/>
          <w:szCs w:val="24"/>
        </w:rPr>
        <w:t>.txt</w:t>
      </w:r>
    </w:p>
    <w:p w:rsidR="00BC7F8F" w:rsidRDefault="00AB1FA8" w:rsidP="009C01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C</w:t>
      </w:r>
      <w:r w:rsidR="00BC7F8F" w:rsidRPr="00D63530">
        <w:rPr>
          <w:rFonts w:ascii="Times New Roman" w:eastAsia="Times New Roman" w:hAnsi="Times New Roman" w:cs="Times New Roman"/>
          <w:bCs/>
          <w:sz w:val="24"/>
          <w:szCs w:val="24"/>
        </w:rPr>
        <w:t>reate a test file named test.txt with sample content to verify file upload functionality.</w:t>
      </w:r>
    </w:p>
    <w:p w:rsidR="00BC7F8F" w:rsidRPr="00D801D9" w:rsidRDefault="001C0A5D" w:rsidP="00D801D9">
      <w:pPr>
        <w:pStyle w:val="NormalWeb"/>
        <w:jc w:val="center"/>
      </w:pPr>
      <w:r>
        <w:rPr>
          <w:noProof/>
        </w:rPr>
        <w:drawing>
          <wp:inline distT="0" distB="0" distL="0" distR="0" wp14:anchorId="3FA71056" wp14:editId="072A9421">
            <wp:extent cx="5731510" cy="1292225"/>
            <wp:effectExtent l="0" t="0" r="2540" b="317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A8F" w:rsidRPr="00843A8F" w:rsidRDefault="00843A8F" w:rsidP="009C01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43A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</w:t>
      </w:r>
      <w:r w:rsidR="00BC7F8F">
        <w:rPr>
          <w:rFonts w:ascii="Times New Roman" w:eastAsia="Times New Roman" w:hAnsi="Times New Roman" w:cs="Times New Roman"/>
          <w:b/>
          <w:bCs/>
          <w:sz w:val="24"/>
          <w:szCs w:val="24"/>
        </w:rPr>
        <w:t>9</w:t>
      </w:r>
      <w:r w:rsidRPr="00843A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r w:rsidRPr="00843A8F">
        <w:rPr>
          <w:rFonts w:ascii="Times New Roman" w:hAnsi="Times New Roman" w:cs="Times New Roman"/>
          <w:b/>
          <w:sz w:val="24"/>
          <w:szCs w:val="24"/>
        </w:rPr>
        <w:t>Connecting to FTP Server from Client</w:t>
      </w:r>
    </w:p>
    <w:p w:rsidR="00D63530" w:rsidRPr="00D63530" w:rsidRDefault="001C0A5D" w:rsidP="009C0149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b/>
          <w:bCs/>
          <w:sz w:val="24"/>
          <w:szCs w:val="24"/>
        </w:rPr>
      </w:pPr>
      <w:r>
        <w:rPr>
          <w:rFonts w:ascii="Courier New" w:eastAsia="Times New Roman" w:hAnsi="Courier New" w:cs="Courier New"/>
          <w:b/>
          <w:bCs/>
          <w:sz w:val="24"/>
          <w:szCs w:val="24"/>
        </w:rPr>
        <w:t>ftp 192.168.153.128</w:t>
      </w:r>
    </w:p>
    <w:p w:rsidR="00843A8F" w:rsidRDefault="000B654C" w:rsidP="009C01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C</w:t>
      </w:r>
      <w:r w:rsidR="00D63530" w:rsidRPr="00D63530">
        <w:rPr>
          <w:rFonts w:ascii="Times New Roman" w:eastAsia="Times New Roman" w:hAnsi="Times New Roman" w:cs="Times New Roman"/>
          <w:bCs/>
          <w:sz w:val="24"/>
          <w:szCs w:val="24"/>
        </w:rPr>
        <w:t xml:space="preserve">onnect the </w:t>
      </w:r>
      <w:r w:rsidR="00D63530" w:rsidRPr="000B654C">
        <w:rPr>
          <w:rFonts w:ascii="Times New Roman" w:eastAsia="Times New Roman" w:hAnsi="Times New Roman" w:cs="Times New Roman"/>
          <w:b/>
          <w:bCs/>
          <w:sz w:val="24"/>
          <w:szCs w:val="24"/>
        </w:rPr>
        <w:t>FTP client (Ubuntu 2)</w:t>
      </w:r>
      <w:r w:rsidR="00D63530" w:rsidRPr="00D63530">
        <w:rPr>
          <w:rFonts w:ascii="Times New Roman" w:eastAsia="Times New Roman" w:hAnsi="Times New Roman" w:cs="Times New Roman"/>
          <w:bCs/>
          <w:sz w:val="24"/>
          <w:szCs w:val="24"/>
        </w:rPr>
        <w:t xml:space="preserve"> to the </w:t>
      </w:r>
      <w:r w:rsidR="00D63530" w:rsidRPr="000B654C">
        <w:rPr>
          <w:rFonts w:ascii="Times New Roman" w:eastAsia="Times New Roman" w:hAnsi="Times New Roman" w:cs="Times New Roman"/>
          <w:b/>
          <w:bCs/>
          <w:sz w:val="24"/>
          <w:szCs w:val="24"/>
        </w:rPr>
        <w:t>FTP server (Ubuntu 1)</w:t>
      </w:r>
      <w:r w:rsidR="00D63530" w:rsidRPr="00D63530">
        <w:rPr>
          <w:rFonts w:ascii="Times New Roman" w:eastAsia="Times New Roman" w:hAnsi="Times New Roman" w:cs="Times New Roman"/>
          <w:bCs/>
          <w:sz w:val="24"/>
          <w:szCs w:val="24"/>
        </w:rPr>
        <w:t xml:space="preserve"> using the server’s IP address.</w:t>
      </w:r>
    </w:p>
    <w:p w:rsidR="00BC7F8F" w:rsidRPr="00D63530" w:rsidRDefault="00BC7F8F" w:rsidP="00D801D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843A8F" w:rsidRPr="00843A8F" w:rsidRDefault="00843A8F" w:rsidP="009C01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43A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</w:t>
      </w:r>
      <w:r w:rsidR="00BC7F8F">
        <w:rPr>
          <w:rFonts w:ascii="Times New Roman" w:eastAsia="Times New Roman" w:hAnsi="Times New Roman" w:cs="Times New Roman"/>
          <w:b/>
          <w:bCs/>
          <w:sz w:val="24"/>
          <w:szCs w:val="24"/>
        </w:rPr>
        <w:t>10</w:t>
      </w:r>
      <w:r w:rsidRPr="00843A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r w:rsidRPr="00843A8F">
        <w:rPr>
          <w:rFonts w:ascii="Times New Roman" w:hAnsi="Times New Roman" w:cs="Times New Roman"/>
          <w:b/>
          <w:sz w:val="24"/>
          <w:szCs w:val="24"/>
        </w:rPr>
        <w:t>Authenticating FTP User</w:t>
      </w:r>
    </w:p>
    <w:p w:rsidR="00D63530" w:rsidRPr="00D63530" w:rsidRDefault="00D63530" w:rsidP="009C0149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b/>
          <w:bCs/>
          <w:sz w:val="24"/>
          <w:szCs w:val="24"/>
        </w:rPr>
      </w:pPr>
      <w:r w:rsidRPr="00D63530">
        <w:rPr>
          <w:rFonts w:ascii="Courier New" w:eastAsia="Times New Roman" w:hAnsi="Courier New" w:cs="Courier New"/>
          <w:b/>
          <w:bCs/>
          <w:sz w:val="24"/>
          <w:szCs w:val="24"/>
        </w:rPr>
        <w:t xml:space="preserve">Name: </w:t>
      </w:r>
      <w:proofErr w:type="spellStart"/>
      <w:r w:rsidRPr="00D63530">
        <w:rPr>
          <w:rFonts w:ascii="Courier New" w:eastAsia="Times New Roman" w:hAnsi="Courier New" w:cs="Courier New"/>
          <w:b/>
          <w:bCs/>
          <w:sz w:val="24"/>
          <w:szCs w:val="24"/>
        </w:rPr>
        <w:t>ftpuser</w:t>
      </w:r>
      <w:proofErr w:type="spellEnd"/>
    </w:p>
    <w:p w:rsidR="00D63530" w:rsidRPr="00D63530" w:rsidRDefault="001C0A5D" w:rsidP="009C01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Courier New" w:eastAsia="Times New Roman" w:hAnsi="Courier New" w:cs="Courier New"/>
          <w:b/>
          <w:bCs/>
          <w:sz w:val="24"/>
          <w:szCs w:val="24"/>
        </w:rPr>
        <w:t>Password: ayesha2005</w:t>
      </w:r>
    </w:p>
    <w:p w:rsidR="00D63530" w:rsidRDefault="00D63530" w:rsidP="009C01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63530">
        <w:rPr>
          <w:rFonts w:ascii="Times New Roman" w:eastAsia="Times New Roman" w:hAnsi="Times New Roman" w:cs="Times New Roman"/>
          <w:bCs/>
          <w:sz w:val="24"/>
          <w:szCs w:val="24"/>
        </w:rPr>
        <w:t>The FTP client authenticates using the previously created FTP user credentials. Successful authentication confirms that the FTP server is working.</w:t>
      </w:r>
    </w:p>
    <w:p w:rsidR="001C0A5D" w:rsidRPr="00D63530" w:rsidRDefault="001C0A5D" w:rsidP="009C01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1E08E65F" wp14:editId="567A7ED0">
            <wp:extent cx="5731510" cy="2507615"/>
            <wp:effectExtent l="0" t="0" r="2540" b="698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F8F" w:rsidRPr="00D801D9" w:rsidRDefault="00BC7F8F" w:rsidP="00D801D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43A8F" w:rsidRPr="00843A8F" w:rsidRDefault="00843A8F" w:rsidP="009C01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43A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11 – </w:t>
      </w:r>
      <w:r w:rsidRPr="00843A8F">
        <w:rPr>
          <w:rFonts w:ascii="Times New Roman" w:hAnsi="Times New Roman" w:cs="Times New Roman"/>
          <w:b/>
          <w:sz w:val="24"/>
          <w:szCs w:val="24"/>
        </w:rPr>
        <w:t>Uploading File to FTP Server</w:t>
      </w:r>
    </w:p>
    <w:p w:rsidR="00843A8F" w:rsidRPr="00D63530" w:rsidRDefault="00D63530" w:rsidP="009C0149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b/>
          <w:bCs/>
          <w:sz w:val="24"/>
          <w:szCs w:val="24"/>
        </w:rPr>
      </w:pPr>
      <w:r w:rsidRPr="00D63530">
        <w:rPr>
          <w:rFonts w:ascii="Courier New" w:eastAsia="Times New Roman" w:hAnsi="Courier New" w:cs="Courier New"/>
          <w:b/>
          <w:bCs/>
          <w:sz w:val="24"/>
          <w:szCs w:val="24"/>
        </w:rPr>
        <w:t>put test</w:t>
      </w:r>
      <w:r w:rsidR="009138F0">
        <w:rPr>
          <w:rFonts w:ascii="Courier New" w:eastAsia="Times New Roman" w:hAnsi="Courier New" w:cs="Courier New"/>
          <w:b/>
          <w:bCs/>
          <w:sz w:val="24"/>
          <w:szCs w:val="24"/>
        </w:rPr>
        <w:t>file</w:t>
      </w:r>
      <w:r w:rsidRPr="00D63530">
        <w:rPr>
          <w:rFonts w:ascii="Courier New" w:eastAsia="Times New Roman" w:hAnsi="Courier New" w:cs="Courier New"/>
          <w:b/>
          <w:bCs/>
          <w:sz w:val="24"/>
          <w:szCs w:val="24"/>
        </w:rPr>
        <w:t>.txt</w:t>
      </w:r>
    </w:p>
    <w:p w:rsidR="00D63530" w:rsidRPr="00D63530" w:rsidRDefault="00D63530" w:rsidP="009C0149">
      <w:pPr>
        <w:pStyle w:val="NormalWeb"/>
        <w:jc w:val="both"/>
      </w:pPr>
      <w:r w:rsidRPr="00D63530">
        <w:t xml:space="preserve">The </w:t>
      </w:r>
      <w:r w:rsidRPr="00D63530">
        <w:rPr>
          <w:rStyle w:val="HTMLCode"/>
          <w:b/>
          <w:sz w:val="24"/>
          <w:szCs w:val="24"/>
        </w:rPr>
        <w:t>put</w:t>
      </w:r>
      <w:r w:rsidRPr="00D63530">
        <w:t xml:space="preserve"> command uploads the test file from the client system to the FTP server. Successful upload confirms proper FTP configuration.</w:t>
      </w:r>
    </w:p>
    <w:p w:rsidR="00D63530" w:rsidRDefault="009138F0" w:rsidP="00BC7F8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8CD92CA" wp14:editId="31852FBE">
            <wp:extent cx="5731510" cy="1385570"/>
            <wp:effectExtent l="0" t="0" r="2540" b="508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A8F" w:rsidRDefault="00843A8F" w:rsidP="00F22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87BAF" w:rsidRPr="00BE3A64" w:rsidRDefault="00287BAF" w:rsidP="009C0149">
      <w:pPr>
        <w:pStyle w:val="Heading1"/>
        <w:jc w:val="both"/>
        <w:rPr>
          <w:rFonts w:ascii="Times New Roman" w:eastAsia="+mn-ea" w:hAnsi="Times New Roman" w:cs="Times New Roman"/>
          <w:b/>
          <w:color w:val="auto"/>
          <w:kern w:val="24"/>
          <w:szCs w:val="28"/>
        </w:rPr>
      </w:pPr>
      <w:bookmarkStart w:id="4" w:name="_Toc216701565"/>
      <w:r w:rsidRPr="00BE3A64">
        <w:rPr>
          <w:rFonts w:ascii="Times New Roman" w:hAnsi="Times New Roman" w:cs="Times New Roman"/>
          <w:b/>
          <w:color w:val="auto"/>
        </w:rPr>
        <w:t>CONCLUSION</w:t>
      </w:r>
      <w:bookmarkEnd w:id="4"/>
    </w:p>
    <w:p w:rsidR="000B654C" w:rsidRPr="00D801D9" w:rsidRDefault="00FF0F93" w:rsidP="009C0149">
      <w:pPr>
        <w:jc w:val="both"/>
        <w:rPr>
          <w:rFonts w:ascii="Times New Roman" w:hAnsi="Times New Roman" w:cs="Times New Roman"/>
          <w:sz w:val="24"/>
          <w:szCs w:val="24"/>
        </w:rPr>
      </w:pPr>
      <w:r w:rsidRPr="00D801D9">
        <w:rPr>
          <w:rFonts w:ascii="Times New Roman" w:hAnsi="Times New Roman" w:cs="Times New Roman"/>
          <w:sz w:val="24"/>
          <w:szCs w:val="24"/>
        </w:rPr>
        <w:t xml:space="preserve">In this task, an FTP server was successfully configured using </w:t>
      </w:r>
      <w:proofErr w:type="spellStart"/>
      <w:r w:rsidRPr="00D801D9">
        <w:rPr>
          <w:rFonts w:ascii="Times New Roman" w:hAnsi="Times New Roman" w:cs="Times New Roman"/>
          <w:sz w:val="24"/>
          <w:szCs w:val="24"/>
        </w:rPr>
        <w:t>vsftpd</w:t>
      </w:r>
      <w:proofErr w:type="spellEnd"/>
      <w:r w:rsidRPr="00D801D9">
        <w:rPr>
          <w:rFonts w:ascii="Times New Roman" w:hAnsi="Times New Roman" w:cs="Times New Roman"/>
          <w:sz w:val="24"/>
          <w:szCs w:val="24"/>
        </w:rPr>
        <w:t xml:space="preserve"> on Ubuntu. A client machine connected to the server, authenticated using a local user account, and transferred files successfully. This demonstrates correct server configuration and network communication between the virtual machines.</w:t>
      </w:r>
    </w:p>
    <w:p w:rsidR="000B654C" w:rsidRPr="000D7D2D" w:rsidRDefault="000B654C" w:rsidP="000B654C">
      <w:pPr>
        <w:pBdr>
          <w:bottom w:val="single" w:sz="12" w:space="1" w:color="auto"/>
        </w:pBdr>
        <w:spacing w:before="100" w:beforeAutospacing="1" w:after="100" w:afterAutospacing="1" w:line="240" w:lineRule="auto"/>
      </w:pPr>
    </w:p>
    <w:sectPr w:rsidR="000B654C" w:rsidRPr="000D7D2D" w:rsidSect="00BE3A64">
      <w:headerReference w:type="default" r:id="rId25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43F8" w:rsidRDefault="00B043F8" w:rsidP="00DE7AB2">
      <w:pPr>
        <w:spacing w:after="0" w:line="240" w:lineRule="auto"/>
      </w:pPr>
      <w:r>
        <w:separator/>
      </w:r>
    </w:p>
  </w:endnote>
  <w:endnote w:type="continuationSeparator" w:id="0">
    <w:p w:rsidR="00B043F8" w:rsidRDefault="00B043F8" w:rsidP="00DE7A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+mn-ea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43F8" w:rsidRDefault="00B043F8" w:rsidP="00DE7AB2">
      <w:pPr>
        <w:spacing w:after="0" w:line="240" w:lineRule="auto"/>
      </w:pPr>
      <w:r>
        <w:separator/>
      </w:r>
    </w:p>
  </w:footnote>
  <w:footnote w:type="continuationSeparator" w:id="0">
    <w:p w:rsidR="00B043F8" w:rsidRDefault="00B043F8" w:rsidP="00DE7A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48CB" w:rsidRDefault="000B48C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5008245</wp:posOffset>
              </wp:positionH>
              <wp:positionV relativeFrom="page">
                <wp:posOffset>483870</wp:posOffset>
              </wp:positionV>
              <wp:extent cx="2289175" cy="331470"/>
              <wp:effectExtent l="0" t="0" r="0" b="0"/>
              <wp:wrapNone/>
              <wp:docPr id="3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89175" cy="331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B48CB" w:rsidRDefault="000B48CB" w:rsidP="00DE7AB2">
                          <w:pPr>
                            <w:spacing w:line="271" w:lineRule="exact"/>
                            <w:ind w:left="95"/>
                            <w:rPr>
                              <w:b/>
                              <w:i/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94.35pt;margin-top:38.1pt;width:180.25pt;height:26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ABBqgEAAD8DAAAOAAAAZHJzL2Uyb0RvYy54bWysUsFuEzEQvSPxD5bvxMkGaFllUwEVCKkC&#10;pJYP8HrtrMXaYzxOdvP3jJ1NWtFbxcUe28/vzZuZzc3kBnbQES34hq8WS860V9BZv2v4r4cvb645&#10;wyR9JwfwuuFHjfxm+/rVZgy1rqCHodOREYnHegwN71MKtRCoeu0kLiBoT48GopOJjnEnuihHYneD&#10;qJbL92KE2IUISiPS7e3pkW8LvzFapR/GoE5saDjllsoay9rmVWw3st5FGXqr5jTkC7Jw0noSvVDd&#10;yiTZPtpnVM6qCAgmLRQ4AcZYpYsHcrNa/uPmvpdBFy9UHAyXMuH/o1XfDz8js13D15x56ahFD3pK&#10;LUysysUZA9aEuQ+EStMnmKjJxSiGO1C/kSDiCeb0AQmdizGZ6PJONhl9pPofLzUnEabosqquP6yu&#10;3nGm6G29Xr29Kk0Rj79DxPRVg2M5aHiknpYM5OEOU9aX9RkyJ3PSz2mlqZ1mFy10RzIxUq8bjn/2&#10;MmrOhm+eipkH4xzEc9Ceg5iGz1DGJ3vx8HGfwNiinCVOvLMydakkNE9UHoOn54J6nPvtXwAAAP//&#10;AwBQSwMEFAAGAAgAAAAhAC+u6xPgAAAACwEAAA8AAABkcnMvZG93bnJldi54bWxMj8FOwzAMhu9I&#10;vENkJG4sXTXWUppOaGjigDhsMGnHrAlNReNUSdZlb493gttn+dfvz/Uq2YFN2ofeoYD5LAOmsXWq&#10;x07A1+fmoQQWokQlB4dawEUHWDW3N7WslDvjVk+72DEqwVBJASbGseI8tEZbGWZu1Ei7b+etjDT6&#10;jisvz1RuB55n2ZJb2SNdMHLUa6Pbn93JCtivx817Ohj5MT2qt9e82F58m4S4v0svz8CiTvEvDFd9&#10;UoeGnI7uhCqwQUBRlgVFCZY5sGtgvngiOhLl5QJ4U/P/PzS/AAAA//8DAFBLAQItABQABgAIAAAA&#10;IQC2gziS/gAAAOEBAAATAAAAAAAAAAAAAAAAAAAAAABbQ29udGVudF9UeXBlc10ueG1sUEsBAi0A&#10;FAAGAAgAAAAhADj9If/WAAAAlAEAAAsAAAAAAAAAAAAAAAAALwEAAF9yZWxzLy5yZWxzUEsBAi0A&#10;FAAGAAgAAAAhAHCQAEGqAQAAPwMAAA4AAAAAAAAAAAAAAAAALgIAAGRycy9lMm9Eb2MueG1sUEsB&#10;Ai0AFAAGAAgAAAAhAC+u6xPgAAAACwEAAA8AAAAAAAAAAAAAAAAABAQAAGRycy9kb3ducmV2Lnht&#10;bFBLBQYAAAAABAAEAPMAAAARBQAAAAA=&#10;" filled="f" stroked="f">
              <v:path arrowok="t"/>
              <v:textbox inset="0,0,0,0">
                <w:txbxContent>
                  <w:p w:rsidR="000B48CB" w:rsidRDefault="000B48CB" w:rsidP="00DE7AB2">
                    <w:pPr>
                      <w:spacing w:line="271" w:lineRule="exact"/>
                      <w:ind w:left="95"/>
                      <w:rPr>
                        <w:b/>
                        <w:i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0431F"/>
    <w:multiLevelType w:val="hybridMultilevel"/>
    <w:tmpl w:val="327C50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D43EE"/>
    <w:multiLevelType w:val="multilevel"/>
    <w:tmpl w:val="7DA6E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480E41"/>
    <w:multiLevelType w:val="multilevel"/>
    <w:tmpl w:val="8AF2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  <w:b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BD52FA"/>
    <w:multiLevelType w:val="hybridMultilevel"/>
    <w:tmpl w:val="097655F4"/>
    <w:lvl w:ilvl="0" w:tplc="772A254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A155F52"/>
    <w:multiLevelType w:val="multilevel"/>
    <w:tmpl w:val="1566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1032D9"/>
    <w:multiLevelType w:val="hybridMultilevel"/>
    <w:tmpl w:val="E1EA7ECE"/>
    <w:lvl w:ilvl="0" w:tplc="22FC6E6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EF44F7"/>
    <w:multiLevelType w:val="hybridMultilevel"/>
    <w:tmpl w:val="15DCF22A"/>
    <w:lvl w:ilvl="0" w:tplc="1674B08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1E5BC0"/>
    <w:multiLevelType w:val="hybridMultilevel"/>
    <w:tmpl w:val="1C460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9B1D8D"/>
    <w:multiLevelType w:val="multilevel"/>
    <w:tmpl w:val="DB72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74D68E7"/>
    <w:multiLevelType w:val="hybridMultilevel"/>
    <w:tmpl w:val="5E9C16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7C0211A"/>
    <w:multiLevelType w:val="hybridMultilevel"/>
    <w:tmpl w:val="CE9E2846"/>
    <w:lvl w:ilvl="0" w:tplc="772A25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DC54F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6EA60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6742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EA479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12269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08875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D6D8E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D6634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3F1B8D"/>
    <w:multiLevelType w:val="multilevel"/>
    <w:tmpl w:val="2D72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D841E1"/>
    <w:multiLevelType w:val="multilevel"/>
    <w:tmpl w:val="2E62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E1A2666"/>
    <w:multiLevelType w:val="hybridMultilevel"/>
    <w:tmpl w:val="AC6AF7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E6A1EFC"/>
    <w:multiLevelType w:val="multilevel"/>
    <w:tmpl w:val="DBAA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FC5DB6"/>
    <w:multiLevelType w:val="hybridMultilevel"/>
    <w:tmpl w:val="E506AF8A"/>
    <w:lvl w:ilvl="0" w:tplc="C316BDDE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0733983"/>
    <w:multiLevelType w:val="hybridMultilevel"/>
    <w:tmpl w:val="EC82E692"/>
    <w:lvl w:ilvl="0" w:tplc="1674B08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6E467E"/>
    <w:multiLevelType w:val="multilevel"/>
    <w:tmpl w:val="2BD04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DB5BE1"/>
    <w:multiLevelType w:val="hybridMultilevel"/>
    <w:tmpl w:val="7BD40B22"/>
    <w:lvl w:ilvl="0" w:tplc="C316BDDE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ECC1B65"/>
    <w:multiLevelType w:val="multilevel"/>
    <w:tmpl w:val="7188F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5A74A2"/>
    <w:multiLevelType w:val="hybridMultilevel"/>
    <w:tmpl w:val="3DECE55C"/>
    <w:lvl w:ilvl="0" w:tplc="712036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BCA244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BAF620B4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D22EA5C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40AE766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D02E1F88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AF20284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91A9C44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8C3C618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7C44518"/>
    <w:multiLevelType w:val="multilevel"/>
    <w:tmpl w:val="E7E0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E7A2860"/>
    <w:multiLevelType w:val="hybridMultilevel"/>
    <w:tmpl w:val="29AAB8B6"/>
    <w:lvl w:ilvl="0" w:tplc="C316BDD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5A64D8D"/>
    <w:multiLevelType w:val="hybridMultilevel"/>
    <w:tmpl w:val="EC82E692"/>
    <w:lvl w:ilvl="0" w:tplc="1674B08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433BA8"/>
    <w:multiLevelType w:val="hybridMultilevel"/>
    <w:tmpl w:val="C08E8C1E"/>
    <w:lvl w:ilvl="0" w:tplc="034A96B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BD131D"/>
    <w:multiLevelType w:val="multilevel"/>
    <w:tmpl w:val="0CCA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EA61C1"/>
    <w:multiLevelType w:val="hybridMultilevel"/>
    <w:tmpl w:val="660400D0"/>
    <w:lvl w:ilvl="0" w:tplc="771610A4">
      <w:start w:val="1"/>
      <w:numFmt w:val="decimal"/>
      <w:lvlText w:val="%1."/>
      <w:lvlJc w:val="left"/>
      <w:pPr>
        <w:ind w:left="630" w:hanging="360"/>
      </w:pPr>
      <w:rPr>
        <w:rFonts w:ascii="Times New Roman" w:hAnsi="Times New Roman" w:cs="Times New Roman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>
    <w:abstractNumId w:val="17"/>
  </w:num>
  <w:num w:numId="2">
    <w:abstractNumId w:val="1"/>
  </w:num>
  <w:num w:numId="3">
    <w:abstractNumId w:val="19"/>
  </w:num>
  <w:num w:numId="4">
    <w:abstractNumId w:val="10"/>
  </w:num>
  <w:num w:numId="5">
    <w:abstractNumId w:val="21"/>
  </w:num>
  <w:num w:numId="6">
    <w:abstractNumId w:val="8"/>
  </w:num>
  <w:num w:numId="7">
    <w:abstractNumId w:val="12"/>
  </w:num>
  <w:num w:numId="8">
    <w:abstractNumId w:val="2"/>
  </w:num>
  <w:num w:numId="9">
    <w:abstractNumId w:val="20"/>
  </w:num>
  <w:num w:numId="10">
    <w:abstractNumId w:val="4"/>
  </w:num>
  <w:num w:numId="11">
    <w:abstractNumId w:val="16"/>
  </w:num>
  <w:num w:numId="12">
    <w:abstractNumId w:val="5"/>
  </w:num>
  <w:num w:numId="13">
    <w:abstractNumId w:val="26"/>
  </w:num>
  <w:num w:numId="14">
    <w:abstractNumId w:val="24"/>
  </w:num>
  <w:num w:numId="15">
    <w:abstractNumId w:val="3"/>
  </w:num>
  <w:num w:numId="16">
    <w:abstractNumId w:val="0"/>
  </w:num>
  <w:num w:numId="17">
    <w:abstractNumId w:val="15"/>
  </w:num>
  <w:num w:numId="18">
    <w:abstractNumId w:val="18"/>
  </w:num>
  <w:num w:numId="19">
    <w:abstractNumId w:val="13"/>
  </w:num>
  <w:num w:numId="20">
    <w:abstractNumId w:val="9"/>
  </w:num>
  <w:num w:numId="21">
    <w:abstractNumId w:val="22"/>
  </w:num>
  <w:num w:numId="22">
    <w:abstractNumId w:val="23"/>
  </w:num>
  <w:num w:numId="23">
    <w:abstractNumId w:val="6"/>
  </w:num>
  <w:num w:numId="24">
    <w:abstractNumId w:val="25"/>
  </w:num>
  <w:num w:numId="25">
    <w:abstractNumId w:val="11"/>
  </w:num>
  <w:num w:numId="26">
    <w:abstractNumId w:val="14"/>
  </w:num>
  <w:num w:numId="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7AB2"/>
    <w:rsid w:val="00077413"/>
    <w:rsid w:val="000B48CB"/>
    <w:rsid w:val="000B654C"/>
    <w:rsid w:val="000D25AE"/>
    <w:rsid w:val="000D7D2D"/>
    <w:rsid w:val="001C0A5D"/>
    <w:rsid w:val="001C6C94"/>
    <w:rsid w:val="0020083E"/>
    <w:rsid w:val="00213BF6"/>
    <w:rsid w:val="002338C4"/>
    <w:rsid w:val="00270077"/>
    <w:rsid w:val="00287BAF"/>
    <w:rsid w:val="002E218D"/>
    <w:rsid w:val="0035496C"/>
    <w:rsid w:val="0036408A"/>
    <w:rsid w:val="00364839"/>
    <w:rsid w:val="003678F0"/>
    <w:rsid w:val="003D5835"/>
    <w:rsid w:val="004869BE"/>
    <w:rsid w:val="00555193"/>
    <w:rsid w:val="00580B4F"/>
    <w:rsid w:val="00585103"/>
    <w:rsid w:val="005A1B94"/>
    <w:rsid w:val="005F498B"/>
    <w:rsid w:val="00616297"/>
    <w:rsid w:val="00620B33"/>
    <w:rsid w:val="0062647C"/>
    <w:rsid w:val="00637626"/>
    <w:rsid w:val="00652496"/>
    <w:rsid w:val="0066105F"/>
    <w:rsid w:val="006825AA"/>
    <w:rsid w:val="00692094"/>
    <w:rsid w:val="006B4EA6"/>
    <w:rsid w:val="006C3E31"/>
    <w:rsid w:val="006F5D83"/>
    <w:rsid w:val="00742547"/>
    <w:rsid w:val="00752B5F"/>
    <w:rsid w:val="0078148C"/>
    <w:rsid w:val="00795CEA"/>
    <w:rsid w:val="007C4789"/>
    <w:rsid w:val="007D5DE2"/>
    <w:rsid w:val="007D7736"/>
    <w:rsid w:val="00841A1E"/>
    <w:rsid w:val="00843A8F"/>
    <w:rsid w:val="008472E7"/>
    <w:rsid w:val="00894845"/>
    <w:rsid w:val="008F022C"/>
    <w:rsid w:val="009138F0"/>
    <w:rsid w:val="00965841"/>
    <w:rsid w:val="009935D8"/>
    <w:rsid w:val="009C0149"/>
    <w:rsid w:val="009D0858"/>
    <w:rsid w:val="00A45E89"/>
    <w:rsid w:val="00A9537B"/>
    <w:rsid w:val="00AB1FA8"/>
    <w:rsid w:val="00B043F8"/>
    <w:rsid w:val="00B56A25"/>
    <w:rsid w:val="00B85D45"/>
    <w:rsid w:val="00BC7F8F"/>
    <w:rsid w:val="00BD5E38"/>
    <w:rsid w:val="00BE3A64"/>
    <w:rsid w:val="00BF650B"/>
    <w:rsid w:val="00BF7447"/>
    <w:rsid w:val="00C5464B"/>
    <w:rsid w:val="00C754DB"/>
    <w:rsid w:val="00CB01FA"/>
    <w:rsid w:val="00CB7F79"/>
    <w:rsid w:val="00CF1968"/>
    <w:rsid w:val="00D63530"/>
    <w:rsid w:val="00D801D9"/>
    <w:rsid w:val="00DC2262"/>
    <w:rsid w:val="00DE7AB2"/>
    <w:rsid w:val="00DF2B61"/>
    <w:rsid w:val="00E74AD6"/>
    <w:rsid w:val="00ED1295"/>
    <w:rsid w:val="00F06B3B"/>
    <w:rsid w:val="00F20402"/>
    <w:rsid w:val="00F2220A"/>
    <w:rsid w:val="00F909C9"/>
    <w:rsid w:val="00FE5566"/>
    <w:rsid w:val="00FF0F93"/>
    <w:rsid w:val="00FF7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AA08135"/>
  <w15:chartTrackingRefBased/>
  <w15:docId w15:val="{9B38A39A-0E2B-4D87-B0DD-F68A37BC5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A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762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62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E7A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7AB2"/>
  </w:style>
  <w:style w:type="paragraph" w:styleId="Footer">
    <w:name w:val="footer"/>
    <w:basedOn w:val="Normal"/>
    <w:link w:val="FooterChar"/>
    <w:uiPriority w:val="99"/>
    <w:unhideWhenUsed/>
    <w:rsid w:val="00DE7A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7AB2"/>
  </w:style>
  <w:style w:type="paragraph" w:styleId="BodyText">
    <w:name w:val="Body Text"/>
    <w:basedOn w:val="Normal"/>
    <w:link w:val="BodyTextChar"/>
    <w:uiPriority w:val="1"/>
    <w:qFormat/>
    <w:rsid w:val="00DE7AB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DE7AB2"/>
    <w:rPr>
      <w:rFonts w:ascii="Times New Roman" w:eastAsia="Times New Roman" w:hAnsi="Times New Roman" w:cs="Times New Roman"/>
      <w:sz w:val="19"/>
      <w:szCs w:val="19"/>
    </w:rPr>
  </w:style>
  <w:style w:type="character" w:styleId="Hyperlink">
    <w:name w:val="Hyperlink"/>
    <w:basedOn w:val="DefaultParagraphFont"/>
    <w:uiPriority w:val="99"/>
    <w:unhideWhenUsed/>
    <w:rsid w:val="00DE7AB2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DE7AB2"/>
    <w:pPr>
      <w:tabs>
        <w:tab w:val="left" w:pos="440"/>
        <w:tab w:val="right" w:pos="9350"/>
      </w:tabs>
      <w:spacing w:after="100" w:line="240" w:lineRule="auto"/>
    </w:pPr>
    <w:rPr>
      <w:rFonts w:ascii="Times New Roman" w:eastAsia="Times New Roman" w:hAnsi="Times New Roman" w:cs="Times New Roman"/>
      <w:b/>
      <w:noProof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E7AB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DE7AB2"/>
    <w:pPr>
      <w:spacing w:line="240" w:lineRule="auto"/>
      <w:outlineLvl w:val="9"/>
    </w:pPr>
  </w:style>
  <w:style w:type="paragraph" w:styleId="NormalWeb">
    <w:name w:val="Normal (Web)"/>
    <w:basedOn w:val="Normal"/>
    <w:uiPriority w:val="99"/>
    <w:unhideWhenUsed/>
    <w:rsid w:val="00DE7A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E7AB2"/>
    <w:rPr>
      <w:b/>
      <w:bCs/>
    </w:rPr>
  </w:style>
  <w:style w:type="paragraph" w:styleId="ListParagraph">
    <w:name w:val="List Paragraph"/>
    <w:basedOn w:val="Normal"/>
    <w:uiPriority w:val="34"/>
    <w:qFormat/>
    <w:rsid w:val="000D7D2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63762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3762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843A8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35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3530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D63530"/>
  </w:style>
  <w:style w:type="character" w:customStyle="1" w:styleId="hljs-literal">
    <w:name w:val="hljs-literal"/>
    <w:basedOn w:val="DefaultParagraphFont"/>
    <w:rsid w:val="00D635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79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7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9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43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4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7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6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2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9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0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D216D9-90AB-4961-BA1E-62F19F5912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502</Words>
  <Characters>2865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 asif</dc:creator>
  <cp:keywords/>
  <dc:description/>
  <cp:lastModifiedBy>Ayesha Nadeem</cp:lastModifiedBy>
  <cp:revision>2</cp:revision>
  <cp:lastPrinted>2025-01-12T17:54:00Z</cp:lastPrinted>
  <dcterms:created xsi:type="dcterms:W3CDTF">2026-01-03T15:46:00Z</dcterms:created>
  <dcterms:modified xsi:type="dcterms:W3CDTF">2026-01-03T15:46:00Z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51e925c8-171a-4496-87e3-5f657e0755ba</vt:lpwstr>
  </property>
</Properties>
</file>